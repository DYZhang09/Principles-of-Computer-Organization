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2FE1BC28" w:rsidR="005D4C13" w:rsidRPr="00394576" w:rsidRDefault="005D4C13"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21</w:t>
                            </w:r>
                          </w:p>
                          <w:p w14:paraId="460B2F5A" w14:textId="77777777" w:rsidR="005D4C13" w:rsidRDefault="005D4C13">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" filled="f" stroked="f">
                <v:fill opacity="52428f"/>
                <v:textbox inset="28.8pt,14.4pt,14.4pt,14.4pt">
                  <w:txbxContent>
                    <w:p w14:paraId="7EF2DCBD" w14:textId="2FE1BC28" w:rsidR="005D4C13" w:rsidRPr="00394576" w:rsidRDefault="005D4C13"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21</w:t>
                      </w:r>
                    </w:p>
                    <w:p w14:paraId="460B2F5A" w14:textId="77777777" w:rsidR="005D4C13" w:rsidRDefault="005D4C13">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5D4C13" w:rsidRPr="00B5427A" w:rsidRDefault="005D4C13"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5D4C13" w:rsidRPr="00B5427A" w:rsidRDefault="005D4C13"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051C4E7A" w:rsidR="000C5960" w:rsidRDefault="005D4C13" w:rsidP="00CF0E1D">
            <w:pPr>
              <w:jc w:val="center"/>
              <w:rPr>
                <w:rFonts w:ascii="宋体" w:hAnsi="宋体"/>
                <w:sz w:val="28"/>
              </w:rPr>
            </w:pPr>
            <w:r>
              <w:rPr>
                <w:rFonts w:ascii="宋体" w:hAnsi="宋体"/>
                <w:sz w:val="28"/>
              </w:rPr>
              <w:t>ACM1801</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890D25B" w:rsidR="000C5960" w:rsidRDefault="000C5960">
            <w:pPr>
              <w:jc w:val="center"/>
              <w:rPr>
                <w:rFonts w:ascii="宋体" w:hAnsi="宋体"/>
                <w:sz w:val="28"/>
              </w:rPr>
            </w:pPr>
            <w:r>
              <w:rPr>
                <w:rFonts w:ascii="宋体" w:hAnsi="宋体" w:hint="eastAsia"/>
                <w:sz w:val="28"/>
              </w:rPr>
              <w:t>U</w:t>
            </w:r>
            <w:r w:rsidR="005D4C13">
              <w:rPr>
                <w:rFonts w:ascii="宋体" w:hAnsi="宋体"/>
                <w:sz w:val="28"/>
              </w:rPr>
              <w:t>201814691</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393FCDD1" w:rsidR="000C5960" w:rsidRDefault="005D4C13"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Content>
                <w:r>
                  <w:rPr>
                    <w:rFonts w:ascii="宋体" w:hAnsi="宋体" w:hint="eastAsia"/>
                    <w:sz w:val="28"/>
                  </w:rPr>
                  <w:t>张鼎元</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15FC1D3B" w:rsidR="000C5960" w:rsidRDefault="00445943">
            <w:pPr>
              <w:jc w:val="center"/>
              <w:rPr>
                <w:rFonts w:ascii="宋体" w:hAnsi="宋体"/>
                <w:sz w:val="28"/>
              </w:rPr>
            </w:pPr>
            <w:r>
              <w:rPr>
                <w:rFonts w:ascii="宋体" w:hAnsi="宋体"/>
                <w:sz w:val="28"/>
              </w:rPr>
              <w:t>15574851676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28385EB5" w:rsidR="000C5960" w:rsidRDefault="0016259B">
            <w:pPr>
              <w:jc w:val="center"/>
              <w:rPr>
                <w:rFonts w:ascii="宋体" w:hAnsi="宋体"/>
                <w:sz w:val="28"/>
              </w:rPr>
            </w:pPr>
            <w:hyperlink r:id="rId11" w:history="1">
              <w:r w:rsidRPr="00000E70">
                <w:rPr>
                  <w:rStyle w:val="af"/>
                  <w:rFonts w:ascii="宋体" w:hAnsi="宋体"/>
                  <w:sz w:val="28"/>
                </w:rPr>
                <w:t>1311435497</w:t>
              </w:r>
              <w:r w:rsidRPr="00000E70">
                <w:rPr>
                  <w:rStyle w:val="af"/>
                  <w:rFonts w:ascii="宋体" w:hAnsi="宋体" w:hint="eastAsia"/>
                  <w:sz w:val="28"/>
                </w:rPr>
                <w:t>@qq.com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5"/>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40E7AEA6" w:rsidR="00552BB0" w:rsidRPr="008409EA" w:rsidRDefault="000C5960">
      <w:pPr>
        <w:pStyle w:val="TOC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644BEB">
          <w:rPr>
            <w:noProof/>
            <w:webHidden/>
          </w:rPr>
          <w:t>3</w:t>
        </w:r>
        <w:r w:rsidR="00552BB0">
          <w:rPr>
            <w:noProof/>
            <w:webHidden/>
          </w:rPr>
          <w:fldChar w:fldCharType="end"/>
        </w:r>
      </w:hyperlink>
    </w:p>
    <w:p w14:paraId="36767441" w14:textId="38962C23"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w:t>
        </w:r>
        <w:r w:rsidR="00552BB0" w:rsidRPr="00F956E3">
          <w:rPr>
            <w:rStyle w:val="af"/>
            <w:noProof/>
          </w:rPr>
          <w:t>目</w:t>
        </w:r>
        <w:r w:rsidR="00552BB0" w:rsidRPr="00F956E3">
          <w:rPr>
            <w:rStyle w:val="af"/>
            <w:noProof/>
          </w:rPr>
          <w:t>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644BEB">
          <w:rPr>
            <w:noProof/>
            <w:webHidden/>
          </w:rPr>
          <w:t>3</w:t>
        </w:r>
        <w:r w:rsidR="00552BB0">
          <w:rPr>
            <w:noProof/>
            <w:webHidden/>
          </w:rPr>
          <w:fldChar w:fldCharType="end"/>
        </w:r>
      </w:hyperlink>
    </w:p>
    <w:p w14:paraId="7956A246" w14:textId="3AA3BF7C"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644BEB">
          <w:rPr>
            <w:noProof/>
            <w:webHidden/>
          </w:rPr>
          <w:t>3</w:t>
        </w:r>
        <w:r w:rsidR="00552BB0">
          <w:rPr>
            <w:noProof/>
            <w:webHidden/>
          </w:rPr>
          <w:fldChar w:fldCharType="end"/>
        </w:r>
      </w:hyperlink>
    </w:p>
    <w:p w14:paraId="0B9C4E45" w14:textId="4F072F1E"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644BEB">
          <w:rPr>
            <w:noProof/>
            <w:webHidden/>
          </w:rPr>
          <w:t>3</w:t>
        </w:r>
        <w:r w:rsidR="00552BB0">
          <w:rPr>
            <w:noProof/>
            <w:webHidden/>
          </w:rPr>
          <w:fldChar w:fldCharType="end"/>
        </w:r>
      </w:hyperlink>
    </w:p>
    <w:p w14:paraId="067363D8" w14:textId="0263984F"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w:t>
        </w:r>
        <w:r w:rsidR="00552BB0" w:rsidRPr="00F956E3">
          <w:rPr>
            <w:rStyle w:val="af"/>
            <w:noProof/>
          </w:rPr>
          <w:t>指</w:t>
        </w:r>
        <w:r w:rsidR="00552BB0" w:rsidRPr="00F956E3">
          <w:rPr>
            <w:rStyle w:val="af"/>
            <w:noProof/>
          </w:rPr>
          <w:t>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644BEB">
          <w:rPr>
            <w:noProof/>
            <w:webHidden/>
          </w:rPr>
          <w:t>4</w:t>
        </w:r>
        <w:r w:rsidR="00552BB0">
          <w:rPr>
            <w:noProof/>
            <w:webHidden/>
          </w:rPr>
          <w:fldChar w:fldCharType="end"/>
        </w:r>
      </w:hyperlink>
    </w:p>
    <w:p w14:paraId="13CA007B" w14:textId="0EF76E34" w:rsidR="00552BB0" w:rsidRPr="008409EA" w:rsidRDefault="005D4C13">
      <w:pPr>
        <w:pStyle w:val="TOC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644BEB">
          <w:rPr>
            <w:noProof/>
            <w:webHidden/>
          </w:rPr>
          <w:t>6</w:t>
        </w:r>
        <w:r w:rsidR="00552BB0">
          <w:rPr>
            <w:noProof/>
            <w:webHidden/>
          </w:rPr>
          <w:fldChar w:fldCharType="end"/>
        </w:r>
      </w:hyperlink>
    </w:p>
    <w:p w14:paraId="47812C33" w14:textId="7D9E0ADD"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w:t>
        </w:r>
        <w:r w:rsidR="00552BB0" w:rsidRPr="00F956E3">
          <w:rPr>
            <w:rStyle w:val="af"/>
            <w:noProof/>
          </w:rPr>
          <w:t>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644BEB">
          <w:rPr>
            <w:noProof/>
            <w:webHidden/>
          </w:rPr>
          <w:t>6</w:t>
        </w:r>
        <w:r w:rsidR="00552BB0">
          <w:rPr>
            <w:noProof/>
            <w:webHidden/>
          </w:rPr>
          <w:fldChar w:fldCharType="end"/>
        </w:r>
      </w:hyperlink>
    </w:p>
    <w:p w14:paraId="41897F3D" w14:textId="29DBC7AA"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w:t>
        </w:r>
        <w:r w:rsidR="00552BB0" w:rsidRPr="00F956E3">
          <w:rPr>
            <w:rStyle w:val="af"/>
            <w:noProof/>
          </w:rPr>
          <w:t>制</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644BEB">
          <w:rPr>
            <w:noProof/>
            <w:webHidden/>
          </w:rPr>
          <w:t>10</w:t>
        </w:r>
        <w:r w:rsidR="00552BB0">
          <w:rPr>
            <w:noProof/>
            <w:webHidden/>
          </w:rPr>
          <w:fldChar w:fldCharType="end"/>
        </w:r>
      </w:hyperlink>
    </w:p>
    <w:p w14:paraId="52E3116A" w14:textId="6B216A02"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644BEB">
          <w:rPr>
            <w:noProof/>
            <w:webHidden/>
          </w:rPr>
          <w:t>11</w:t>
        </w:r>
        <w:r w:rsidR="00552BB0">
          <w:rPr>
            <w:noProof/>
            <w:webHidden/>
          </w:rPr>
          <w:fldChar w:fldCharType="end"/>
        </w:r>
      </w:hyperlink>
    </w:p>
    <w:p w14:paraId="6C1FE992" w14:textId="6BD75788"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644BEB">
          <w:rPr>
            <w:noProof/>
            <w:webHidden/>
          </w:rPr>
          <w:t>12</w:t>
        </w:r>
        <w:r w:rsidR="00552BB0">
          <w:rPr>
            <w:noProof/>
            <w:webHidden/>
          </w:rPr>
          <w:fldChar w:fldCharType="end"/>
        </w:r>
      </w:hyperlink>
    </w:p>
    <w:p w14:paraId="1F506C9E" w14:textId="4B9B85D4"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644BEB">
          <w:rPr>
            <w:noProof/>
            <w:webHidden/>
          </w:rPr>
          <w:t>12</w:t>
        </w:r>
        <w:r w:rsidR="00552BB0">
          <w:rPr>
            <w:noProof/>
            <w:webHidden/>
          </w:rPr>
          <w:fldChar w:fldCharType="end"/>
        </w:r>
      </w:hyperlink>
    </w:p>
    <w:p w14:paraId="6B63B67F" w14:textId="4961E743"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644BEB">
          <w:rPr>
            <w:noProof/>
            <w:webHidden/>
          </w:rPr>
          <w:t>12</w:t>
        </w:r>
        <w:r w:rsidR="00552BB0">
          <w:rPr>
            <w:noProof/>
            <w:webHidden/>
          </w:rPr>
          <w:fldChar w:fldCharType="end"/>
        </w:r>
      </w:hyperlink>
    </w:p>
    <w:p w14:paraId="6B5D22D1" w14:textId="1747436D" w:rsidR="00552BB0" w:rsidRPr="008409EA" w:rsidRDefault="005D4C13">
      <w:pPr>
        <w:pStyle w:val="TOC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644BEB">
          <w:rPr>
            <w:noProof/>
            <w:webHidden/>
          </w:rPr>
          <w:t>13</w:t>
        </w:r>
        <w:r w:rsidR="00552BB0">
          <w:rPr>
            <w:noProof/>
            <w:webHidden/>
          </w:rPr>
          <w:fldChar w:fldCharType="end"/>
        </w:r>
      </w:hyperlink>
    </w:p>
    <w:p w14:paraId="6F0D8F5A" w14:textId="349D143F"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644BEB">
          <w:rPr>
            <w:noProof/>
            <w:webHidden/>
          </w:rPr>
          <w:t>13</w:t>
        </w:r>
        <w:r w:rsidR="00552BB0">
          <w:rPr>
            <w:noProof/>
            <w:webHidden/>
          </w:rPr>
          <w:fldChar w:fldCharType="end"/>
        </w:r>
      </w:hyperlink>
    </w:p>
    <w:p w14:paraId="76417165" w14:textId="2D362921"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644BEB">
          <w:rPr>
            <w:noProof/>
            <w:webHidden/>
          </w:rPr>
          <w:t>19</w:t>
        </w:r>
        <w:r w:rsidR="00552BB0">
          <w:rPr>
            <w:noProof/>
            <w:webHidden/>
          </w:rPr>
          <w:fldChar w:fldCharType="end"/>
        </w:r>
      </w:hyperlink>
    </w:p>
    <w:p w14:paraId="47A819B7" w14:textId="263B1F41"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644BEB">
          <w:rPr>
            <w:noProof/>
            <w:webHidden/>
          </w:rPr>
          <w:t>19</w:t>
        </w:r>
        <w:r w:rsidR="00552BB0">
          <w:rPr>
            <w:noProof/>
            <w:webHidden/>
          </w:rPr>
          <w:fldChar w:fldCharType="end"/>
        </w:r>
      </w:hyperlink>
    </w:p>
    <w:p w14:paraId="16EF5C39" w14:textId="00930898"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644BEB">
          <w:rPr>
            <w:noProof/>
            <w:webHidden/>
          </w:rPr>
          <w:t>19</w:t>
        </w:r>
        <w:r w:rsidR="00552BB0">
          <w:rPr>
            <w:noProof/>
            <w:webHidden/>
          </w:rPr>
          <w:fldChar w:fldCharType="end"/>
        </w:r>
      </w:hyperlink>
    </w:p>
    <w:p w14:paraId="77B1A8E8" w14:textId="75BEC849"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644BEB">
          <w:rPr>
            <w:noProof/>
            <w:webHidden/>
          </w:rPr>
          <w:t>20</w:t>
        </w:r>
        <w:r w:rsidR="00552BB0">
          <w:rPr>
            <w:noProof/>
            <w:webHidden/>
          </w:rPr>
          <w:fldChar w:fldCharType="end"/>
        </w:r>
      </w:hyperlink>
    </w:p>
    <w:p w14:paraId="75A9C0F1" w14:textId="4A3CA469"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644BEB">
          <w:rPr>
            <w:noProof/>
            <w:webHidden/>
          </w:rPr>
          <w:t>20</w:t>
        </w:r>
        <w:r w:rsidR="00552BB0">
          <w:rPr>
            <w:noProof/>
            <w:webHidden/>
          </w:rPr>
          <w:fldChar w:fldCharType="end"/>
        </w:r>
      </w:hyperlink>
    </w:p>
    <w:p w14:paraId="0C5BD6B7" w14:textId="473805BE" w:rsidR="00552BB0" w:rsidRPr="008409EA" w:rsidRDefault="005D4C13">
      <w:pPr>
        <w:pStyle w:val="TOC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644BEB">
          <w:rPr>
            <w:noProof/>
            <w:webHidden/>
          </w:rPr>
          <w:t>21</w:t>
        </w:r>
        <w:r w:rsidR="00552BB0">
          <w:rPr>
            <w:noProof/>
            <w:webHidden/>
          </w:rPr>
          <w:fldChar w:fldCharType="end"/>
        </w:r>
      </w:hyperlink>
    </w:p>
    <w:p w14:paraId="3A48D304" w14:textId="3D97D2BE"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644BEB">
          <w:rPr>
            <w:noProof/>
            <w:webHidden/>
          </w:rPr>
          <w:t>21</w:t>
        </w:r>
        <w:r w:rsidR="00552BB0">
          <w:rPr>
            <w:noProof/>
            <w:webHidden/>
          </w:rPr>
          <w:fldChar w:fldCharType="end"/>
        </w:r>
      </w:hyperlink>
    </w:p>
    <w:p w14:paraId="16D4248F" w14:textId="282CC00E"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644BEB">
          <w:rPr>
            <w:noProof/>
            <w:webHidden/>
          </w:rPr>
          <w:t>21</w:t>
        </w:r>
        <w:r w:rsidR="00552BB0">
          <w:rPr>
            <w:noProof/>
            <w:webHidden/>
          </w:rPr>
          <w:fldChar w:fldCharType="end"/>
        </w:r>
      </w:hyperlink>
    </w:p>
    <w:p w14:paraId="638B4F33" w14:textId="1C80A043"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644BEB">
          <w:rPr>
            <w:noProof/>
            <w:webHidden/>
          </w:rPr>
          <w:t>21</w:t>
        </w:r>
        <w:r w:rsidR="00552BB0">
          <w:rPr>
            <w:noProof/>
            <w:webHidden/>
          </w:rPr>
          <w:fldChar w:fldCharType="end"/>
        </w:r>
      </w:hyperlink>
    </w:p>
    <w:p w14:paraId="726A3BC7" w14:textId="73D6BF64"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644BEB">
          <w:rPr>
            <w:noProof/>
            <w:webHidden/>
          </w:rPr>
          <w:t>22</w:t>
        </w:r>
        <w:r w:rsidR="00552BB0">
          <w:rPr>
            <w:noProof/>
            <w:webHidden/>
          </w:rPr>
          <w:fldChar w:fldCharType="end"/>
        </w:r>
      </w:hyperlink>
    </w:p>
    <w:p w14:paraId="708442D7" w14:textId="050D275F"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644BEB">
          <w:rPr>
            <w:noProof/>
            <w:webHidden/>
          </w:rPr>
          <w:t>24</w:t>
        </w:r>
        <w:r w:rsidR="00552BB0">
          <w:rPr>
            <w:noProof/>
            <w:webHidden/>
          </w:rPr>
          <w:fldChar w:fldCharType="end"/>
        </w:r>
      </w:hyperlink>
    </w:p>
    <w:p w14:paraId="1D05348F" w14:textId="1E963E6C" w:rsidR="00552BB0" w:rsidRPr="008409EA" w:rsidRDefault="005D4C13">
      <w:pPr>
        <w:pStyle w:val="TOC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644BEB">
          <w:rPr>
            <w:noProof/>
            <w:webHidden/>
          </w:rPr>
          <w:t>26</w:t>
        </w:r>
        <w:r w:rsidR="00552BB0">
          <w:rPr>
            <w:noProof/>
            <w:webHidden/>
          </w:rPr>
          <w:fldChar w:fldCharType="end"/>
        </w:r>
      </w:hyperlink>
    </w:p>
    <w:p w14:paraId="6BBE0E90" w14:textId="10C52C42"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644BEB">
          <w:rPr>
            <w:noProof/>
            <w:webHidden/>
          </w:rPr>
          <w:t>26</w:t>
        </w:r>
        <w:r w:rsidR="00552BB0">
          <w:rPr>
            <w:noProof/>
            <w:webHidden/>
          </w:rPr>
          <w:fldChar w:fldCharType="end"/>
        </w:r>
      </w:hyperlink>
    </w:p>
    <w:p w14:paraId="7541A87D" w14:textId="27F6D67C" w:rsidR="00552BB0" w:rsidRPr="008409EA" w:rsidRDefault="005D4C13">
      <w:pPr>
        <w:pStyle w:val="TOC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644BEB">
          <w:rPr>
            <w:noProof/>
            <w:webHidden/>
          </w:rPr>
          <w:t>26</w:t>
        </w:r>
        <w:r w:rsidR="00552BB0">
          <w:rPr>
            <w:noProof/>
            <w:webHidden/>
          </w:rPr>
          <w:fldChar w:fldCharType="end"/>
        </w:r>
      </w:hyperlink>
    </w:p>
    <w:p w14:paraId="72E9BF1D" w14:textId="23A90195" w:rsidR="00552BB0" w:rsidRPr="008409EA" w:rsidRDefault="005D4C13">
      <w:pPr>
        <w:pStyle w:val="TOC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644BEB">
          <w:rPr>
            <w:noProof/>
            <w:webHidden/>
          </w:rPr>
          <w:t>28</w:t>
        </w:r>
        <w:r w:rsidR="00552BB0">
          <w:rPr>
            <w:noProof/>
            <w:webHidden/>
          </w:rPr>
          <w:fldChar w:fldCharType="end"/>
        </w:r>
      </w:hyperlink>
    </w:p>
    <w:p w14:paraId="587F0DF7" w14:textId="164AC441" w:rsidR="000C5960" w:rsidRDefault="000C5960">
      <w:pPr>
        <w:sectPr w:rsidR="000C5960" w:rsidSect="00976F7A">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commentRangeStart w:id="16"/>
      <w:commentRangeEnd w:id="16"/>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r w:rsidRPr="001F5053">
        <w:rPr>
          <w:rFonts w:hint="eastAsia"/>
        </w:rPr>
        <w:t>课设目的</w:t>
      </w:r>
      <w:commentRangeStart w:id="18"/>
      <w:commentRangeEnd w:id="18"/>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474706963"/>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19D8A30" w:rsidR="00B64263" w:rsidRDefault="00B64263" w:rsidP="00B64263">
      <w:pPr>
        <w:pStyle w:val="aff1"/>
        <w:spacing w:before="87" w:after="87"/>
      </w:pPr>
      <w:bookmarkStart w:id="28" w:name="_Ref474694445"/>
      <w:commentRangeStart w:id="29"/>
      <w:r>
        <w:rPr>
          <w:rFonts w:hint="eastAsia"/>
        </w:rPr>
        <w:t xml:space="preserve">表 </w:t>
      </w:r>
      <w:r w:rsidR="00815EC0">
        <w:fldChar w:fldCharType="begin"/>
      </w:r>
      <w:r w:rsidR="00815EC0">
        <w:instrText xml:space="preserve"> </w:instrText>
      </w:r>
      <w:r w:rsidR="00815EC0">
        <w:rPr>
          <w:rFonts w:hint="eastAsia"/>
        </w:rPr>
        <w:instrText>STYLEREF 1 \s</w:instrText>
      </w:r>
      <w:r w:rsidR="00815EC0">
        <w:instrText xml:space="preserve"> </w:instrText>
      </w:r>
      <w:r w:rsidR="00815EC0">
        <w:fldChar w:fldCharType="separate"/>
      </w:r>
      <w:r w:rsidR="00815EC0">
        <w:rPr>
          <w:noProof/>
        </w:rPr>
        <w:t>1</w:t>
      </w:r>
      <w:r w:rsidR="00815EC0">
        <w:fldChar w:fldCharType="end"/>
      </w:r>
      <w:r w:rsidR="00815EC0">
        <w:t>.</w:t>
      </w:r>
      <w:r w:rsidR="00815EC0">
        <w:fldChar w:fldCharType="begin"/>
      </w:r>
      <w:r w:rsidR="00815EC0">
        <w:instrText xml:space="preserve"> </w:instrText>
      </w:r>
      <w:r w:rsidR="00815EC0">
        <w:rPr>
          <w:rFonts w:hint="eastAsia"/>
        </w:rPr>
        <w:instrText>SEQ 表 \* ARABIC \s 1</w:instrText>
      </w:r>
      <w:r w:rsidR="00815EC0">
        <w:instrText xml:space="preserve"> </w:instrText>
      </w:r>
      <w:r w:rsidR="00815EC0">
        <w:fldChar w:fldCharType="separate"/>
      </w:r>
      <w:r w:rsidR="00815EC0">
        <w:rPr>
          <w:noProof/>
        </w:rPr>
        <w:t>1</w:t>
      </w:r>
      <w:r w:rsidR="00815EC0">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55CB169D" w:rsidR="00450213" w:rsidRPr="002F7A55" w:rsidRDefault="0016259B" w:rsidP="00DD2EF2">
            <w:pPr>
              <w:jc w:val="center"/>
              <w:rPr>
                <w:color w:val="FF0000"/>
                <w:sz w:val="21"/>
              </w:rPr>
            </w:pPr>
            <w:r>
              <w:rPr>
                <w:rFonts w:hint="eastAsia"/>
                <w:color w:val="FF0000"/>
                <w:sz w:val="21"/>
              </w:rPr>
              <w:t>XOR</w:t>
            </w:r>
          </w:p>
        </w:tc>
        <w:tc>
          <w:tcPr>
            <w:tcW w:w="2694" w:type="dxa"/>
            <w:shd w:val="clear" w:color="000000" w:fill="FFFFFF"/>
          </w:tcPr>
          <w:p w14:paraId="412B3AE2" w14:textId="7B4CF59F" w:rsidR="00450213" w:rsidRPr="002F7A55" w:rsidRDefault="0016259B" w:rsidP="00DD2EF2">
            <w:pPr>
              <w:jc w:val="center"/>
              <w:rPr>
                <w:color w:val="FF0000"/>
                <w:sz w:val="21"/>
              </w:rPr>
            </w:pPr>
            <w:r>
              <w:rPr>
                <w:rFonts w:hint="eastAsia"/>
                <w:color w:val="FF0000"/>
                <w:sz w:val="21"/>
              </w:rPr>
              <w:t>异或</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6BE9606" w:rsidR="00450213" w:rsidRPr="002F7A55" w:rsidRDefault="0016259B" w:rsidP="002F7A55">
            <w:pPr>
              <w:jc w:val="center"/>
              <w:rPr>
                <w:color w:val="FF0000"/>
                <w:sz w:val="21"/>
              </w:rPr>
            </w:pPr>
            <w:r>
              <w:rPr>
                <w:rFonts w:hint="eastAsia"/>
                <w:color w:val="FF0000"/>
                <w:sz w:val="21"/>
              </w:rPr>
              <w:t>XORI</w:t>
            </w:r>
          </w:p>
        </w:tc>
        <w:tc>
          <w:tcPr>
            <w:tcW w:w="2694" w:type="dxa"/>
            <w:shd w:val="clear" w:color="000000" w:fill="FFFFFF"/>
          </w:tcPr>
          <w:p w14:paraId="01007C73" w14:textId="70CEE53E" w:rsidR="00450213" w:rsidRPr="002F7A55" w:rsidRDefault="0016259B" w:rsidP="00DD2EF2">
            <w:pPr>
              <w:jc w:val="center"/>
              <w:rPr>
                <w:color w:val="FF0000"/>
                <w:sz w:val="21"/>
              </w:rPr>
            </w:pPr>
            <w:r>
              <w:rPr>
                <w:rFonts w:hint="eastAsia"/>
                <w:color w:val="FF0000"/>
                <w:sz w:val="21"/>
              </w:rPr>
              <w:t>立即数异或</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01FA6293" w:rsidR="00450213" w:rsidRPr="002F7A55" w:rsidRDefault="0016259B" w:rsidP="002F7A55">
            <w:pPr>
              <w:jc w:val="center"/>
              <w:rPr>
                <w:color w:val="FF0000"/>
                <w:sz w:val="21"/>
              </w:rPr>
            </w:pPr>
            <w:r>
              <w:rPr>
                <w:rFonts w:hint="eastAsia"/>
                <w:color w:val="FF0000"/>
                <w:sz w:val="21"/>
              </w:rPr>
              <w:t>LHU</w:t>
            </w:r>
          </w:p>
        </w:tc>
        <w:tc>
          <w:tcPr>
            <w:tcW w:w="2694" w:type="dxa"/>
            <w:shd w:val="clear" w:color="000000" w:fill="FFFFFF"/>
          </w:tcPr>
          <w:p w14:paraId="1AD240A4" w14:textId="200DE628" w:rsidR="00450213" w:rsidRPr="002F7A55" w:rsidRDefault="0016259B" w:rsidP="00DD2EF2">
            <w:pPr>
              <w:jc w:val="center"/>
              <w:rPr>
                <w:color w:val="FF0000"/>
                <w:sz w:val="21"/>
              </w:rPr>
            </w:pPr>
            <w:r>
              <w:rPr>
                <w:rFonts w:hint="eastAsia"/>
                <w:color w:val="FF0000"/>
                <w:sz w:val="21"/>
              </w:rPr>
              <w:t>加载半字</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5DB4C50B" w:rsidR="00450213" w:rsidRPr="002F7A55" w:rsidRDefault="0016259B" w:rsidP="002F7A55">
            <w:pPr>
              <w:jc w:val="center"/>
              <w:rPr>
                <w:color w:val="FF0000"/>
                <w:sz w:val="21"/>
              </w:rPr>
            </w:pPr>
            <w:r>
              <w:rPr>
                <w:rFonts w:hint="eastAsia"/>
                <w:color w:val="FF0000"/>
                <w:sz w:val="21"/>
              </w:rPr>
              <w:t>BGTZ</w:t>
            </w:r>
          </w:p>
        </w:tc>
        <w:tc>
          <w:tcPr>
            <w:tcW w:w="2694" w:type="dxa"/>
            <w:shd w:val="clear" w:color="000000" w:fill="FFFFFF"/>
          </w:tcPr>
          <w:p w14:paraId="7B29F30D" w14:textId="079C74B1" w:rsidR="00450213" w:rsidRPr="002F7A55" w:rsidRDefault="0016259B" w:rsidP="00DD2EF2">
            <w:pPr>
              <w:jc w:val="center"/>
              <w:rPr>
                <w:color w:val="FF0000"/>
                <w:sz w:val="21"/>
              </w:rPr>
            </w:pPr>
            <w:r>
              <w:rPr>
                <w:rFonts w:hint="eastAsia"/>
                <w:color w:val="FF0000"/>
                <w:sz w:val="21"/>
              </w:rPr>
              <w:t>大于</w:t>
            </w:r>
            <w:r>
              <w:rPr>
                <w:rFonts w:hint="eastAsia"/>
                <w:color w:val="FF0000"/>
                <w:sz w:val="21"/>
              </w:rPr>
              <w:t>0</w:t>
            </w:r>
            <w:r>
              <w:rPr>
                <w:rFonts w:hint="eastAsia"/>
                <w:color w:val="FF0000"/>
                <w:sz w:val="21"/>
              </w:rPr>
              <w:t>跳转</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65FB5BF8" w:rsidR="001A4F50" w:rsidRDefault="001A4F50" w:rsidP="00AD02FF"/>
    <w:p w14:paraId="00A18AB1" w14:textId="676A6BE2" w:rsidR="001D1AB4" w:rsidRDefault="001D1AB4" w:rsidP="00AD02FF"/>
    <w:p w14:paraId="0F3C7DFD" w14:textId="77777777" w:rsidR="001D4FDA" w:rsidRDefault="001D4FDA">
      <w:pPr>
        <w:widowControl/>
        <w:jc w:val="left"/>
        <w:sectPr w:rsidR="001D4FDA" w:rsidSect="001A4F50">
          <w:headerReference w:type="default" r:id="rId18"/>
          <w:footerReference w:type="default" r:id="rId19"/>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3D3F5D50" w14:textId="09AAEF59" w:rsidR="000C5960" w:rsidRPr="00646B98" w:rsidRDefault="00646B98" w:rsidP="00646B98">
      <w:pPr>
        <w:pStyle w:val="a3"/>
        <w:ind w:rightChars="11" w:right="26" w:firstLine="480"/>
      </w:pPr>
      <w:r>
        <w:rPr>
          <w:rFonts w:ascii="宋体" w:hAnsi="宋体" w:hint="eastAsia"/>
        </w:rPr>
        <w:t>单周期CPU</w:t>
      </w:r>
      <w:r w:rsidR="000C5960">
        <w:rPr>
          <w:rFonts w:ascii="宋体" w:hAnsi="宋体" w:hint="eastAsia"/>
        </w:rPr>
        <w:t>本次我们采用的方案是</w:t>
      </w:r>
      <w:r>
        <w:rPr>
          <w:rFonts w:ascii="宋体" w:hAnsi="宋体" w:hint="eastAsia"/>
        </w:rPr>
        <w:t>硬布线控制的方案，且实现指令与数据分开存储的方式完成方案设计。在一个周期内，控制器根据读入的指令给出相应的控制信号，同时其余各功能部件根据控制信号完成相应的功能。在实现时，采用</w:t>
      </w:r>
      <w:r w:rsidRPr="00646B98">
        <w:t>Logisim</w:t>
      </w:r>
      <w:r>
        <w:rPr>
          <w:rFonts w:ascii="宋体" w:hAnsi="宋体" w:hint="eastAsia"/>
        </w:rPr>
        <w:t>仿真实现。</w:t>
      </w:r>
      <w:r w:rsidR="000C5960">
        <w:rPr>
          <w:rFonts w:ascii="宋体" w:hAnsi="宋体" w:hint="eastAsia"/>
        </w:rPr>
        <w:t>总体结构图如</w:t>
      </w:r>
      <w:r w:rsidR="000C5960">
        <w:rPr>
          <w:rFonts w:ascii="宋体" w:hAnsi="宋体" w:hint="eastAsia"/>
        </w:rPr>
        <w:fldChar w:fldCharType="begin"/>
      </w:r>
      <w:r w:rsidR="000C5960">
        <w:rPr>
          <w:rFonts w:ascii="宋体" w:hAnsi="宋体" w:hint="eastAsia"/>
        </w:rPr>
        <w:instrText xml:space="preserve"> REF _Ref26160 \h </w:instrText>
      </w:r>
      <w:r w:rsidR="000C5960">
        <w:rPr>
          <w:rFonts w:ascii="宋体" w:hAnsi="宋体" w:hint="eastAsia"/>
        </w:rPr>
      </w:r>
      <w:r w:rsidR="000C5960">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sidR="000C5960">
        <w:rPr>
          <w:rFonts w:ascii="宋体" w:hAnsi="宋体" w:hint="eastAsia"/>
        </w:rPr>
        <w:fldChar w:fldCharType="end"/>
      </w:r>
      <w:r w:rsidR="000C5960">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commentRangeStart w:id="33"/>
      <w:commentRangeEnd w:id="33"/>
      <w:r w:rsidR="000C5960">
        <w:rPr>
          <w:rStyle w:val="a8"/>
        </w:rPr>
        <w:commentReference w:id="33"/>
      </w:r>
    </w:p>
    <w:p w14:paraId="63AFFA9B" w14:textId="5E535A3D" w:rsidR="000C5960" w:rsidRDefault="000C5960">
      <w:pPr>
        <w:pStyle w:val="aff1"/>
        <w:spacing w:before="91" w:after="91"/>
        <w:rPr>
          <w:szCs w:val="21"/>
        </w:rPr>
      </w:pPr>
      <w:bookmarkStart w:id="34" w:name="_Ref26160"/>
      <w:commentRangeStart w:id="35"/>
      <w:r>
        <w:t xml:space="preserve">图 </w:t>
      </w:r>
      <w:r w:rsidR="00816DEE">
        <w:fldChar w:fldCharType="begin"/>
      </w:r>
      <w:r w:rsidR="00816DEE">
        <w:instrText xml:space="preserve"> STYLEREF 1 \s </w:instrText>
      </w:r>
      <w:r w:rsidR="00816DEE">
        <w:fldChar w:fldCharType="separate"/>
      </w:r>
      <w:r w:rsidR="00816DEE">
        <w:rPr>
          <w:noProof/>
        </w:rPr>
        <w:t>2</w:t>
      </w:r>
      <w:r w:rsidR="00816DEE">
        <w:fldChar w:fldCharType="end"/>
      </w:r>
      <w:r w:rsidR="00816DEE">
        <w:t>.</w:t>
      </w:r>
      <w:r w:rsidR="00816DEE">
        <w:fldChar w:fldCharType="begin"/>
      </w:r>
      <w:r w:rsidR="00816DEE">
        <w:instrText xml:space="preserve"> SEQ 图 \* ARABIC \s 1 </w:instrText>
      </w:r>
      <w:r w:rsidR="00816DEE">
        <w:fldChar w:fldCharType="separate"/>
      </w:r>
      <w:r w:rsidR="00816DEE">
        <w:rPr>
          <w:noProof/>
        </w:rPr>
        <w:t>1</w:t>
      </w:r>
      <w:r w:rsidR="00816DEE">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1C1200DC" w:rsidR="000C5960" w:rsidRDefault="003105A5" w:rsidP="00EC1077">
      <w:pPr>
        <w:pStyle w:val="a3"/>
        <w:ind w:rightChars="11" w:right="26" w:firstLine="480"/>
        <w:rPr>
          <w:rFonts w:hint="eastAsia"/>
          <w:color w:val="FF0000"/>
        </w:rPr>
      </w:pPr>
      <w:r>
        <w:rPr>
          <w:rFonts w:hint="eastAsia"/>
        </w:rPr>
        <w:t>单周期硬布线</w:t>
      </w:r>
      <w:r w:rsidR="00EB007B">
        <w:rPr>
          <w:rFonts w:hint="eastAsia"/>
        </w:rPr>
        <w:t>CPU</w:t>
      </w:r>
      <w:r w:rsidR="00EB007B">
        <w:rPr>
          <w:rFonts w:hint="eastAsia"/>
        </w:rPr>
        <w:t>主要的部件有：程序计数器</w:t>
      </w:r>
      <w:r w:rsidR="00EB007B">
        <w:rPr>
          <w:rFonts w:hint="eastAsia"/>
        </w:rPr>
        <w:t>PC</w:t>
      </w:r>
      <w:r w:rsidR="00EB007B">
        <w:rPr>
          <w:rFonts w:hint="eastAsia"/>
        </w:rPr>
        <w:t>，指令存储器</w:t>
      </w:r>
      <w:r w:rsidR="00EB007B">
        <w:rPr>
          <w:rFonts w:hint="eastAsia"/>
        </w:rPr>
        <w:t>IM</w:t>
      </w:r>
      <w:r w:rsidR="00EB007B">
        <w:rPr>
          <w:rFonts w:hint="eastAsia"/>
        </w:rPr>
        <w:t>，运算器</w:t>
      </w:r>
      <w:r w:rsidR="00EB007B">
        <w:rPr>
          <w:rFonts w:hint="eastAsia"/>
        </w:rPr>
        <w:t>ALU</w:t>
      </w:r>
      <w:r w:rsidR="00EB007B">
        <w:rPr>
          <w:rFonts w:hint="eastAsia"/>
        </w:rPr>
        <w:t>，寄存器组</w:t>
      </w:r>
      <w:r w:rsidR="00EB007B">
        <w:rPr>
          <w:rFonts w:hint="eastAsia"/>
        </w:rPr>
        <w:t>RF</w:t>
      </w:r>
      <w:r w:rsidR="00EB007B">
        <w:rPr>
          <w:rFonts w:hint="eastAsia"/>
        </w:rPr>
        <w:t>，数据存储器</w:t>
      </w:r>
      <w:r w:rsidR="00EB007B">
        <w:rPr>
          <w:rFonts w:hint="eastAsia"/>
        </w:rPr>
        <w:t>DM</w:t>
      </w:r>
      <w:r w:rsidR="00F00C19">
        <w:rPr>
          <w:rFonts w:hint="eastAsia"/>
        </w:rPr>
        <w:t>以及硬布线控制器</w:t>
      </w:r>
      <w:r w:rsidR="00EB007B">
        <w:rPr>
          <w:rFonts w:hint="eastAsia"/>
        </w:rPr>
        <w:t>。各个部件的设计如下：</w:t>
      </w:r>
    </w:p>
    <w:p w14:paraId="0D73A290" w14:textId="77777777" w:rsidR="000C5960" w:rsidRDefault="00186A26" w:rsidP="00EB007B">
      <w:pPr>
        <w:pStyle w:val="4"/>
        <w:numPr>
          <w:ilvl w:val="0"/>
          <w:numId w:val="25"/>
        </w:numPr>
        <w:tabs>
          <w:tab w:val="clear" w:pos="3558"/>
        </w:tabs>
        <w:ind w:leftChars="0"/>
      </w:pPr>
      <w:r>
        <w:rPr>
          <w:rFonts w:hint="eastAsia"/>
        </w:rPr>
        <w:t>程序计数器</w:t>
      </w:r>
      <w:r>
        <w:rPr>
          <w:rFonts w:hint="eastAsia"/>
        </w:rPr>
        <w:t>PC</w:t>
      </w:r>
    </w:p>
    <w:p w14:paraId="28302D67" w14:textId="08AB6F20" w:rsidR="000C5960" w:rsidRPr="0080274D" w:rsidRDefault="00EB007B" w:rsidP="00EC1077">
      <w:pPr>
        <w:pStyle w:val="a3"/>
        <w:ind w:rightChars="11" w:right="26" w:firstLine="480"/>
        <w:rPr>
          <w:rFonts w:hint="eastAsia"/>
        </w:rPr>
      </w:pPr>
      <w:r>
        <w:rPr>
          <w:rFonts w:hint="eastAsia"/>
        </w:rPr>
        <w:t>程序计数器</w:t>
      </w:r>
      <w:r>
        <w:rPr>
          <w:rFonts w:hint="eastAsia"/>
        </w:rPr>
        <w:t>PC</w:t>
      </w:r>
      <w:r>
        <w:rPr>
          <w:rFonts w:hint="eastAsia"/>
        </w:rPr>
        <w:t>是一个</w:t>
      </w:r>
      <w:r>
        <w:rPr>
          <w:rFonts w:hint="eastAsia"/>
        </w:rPr>
        <w:t>3</w:t>
      </w:r>
      <w:r>
        <w:t>2</w:t>
      </w:r>
      <w:r>
        <w:rPr>
          <w:rFonts w:hint="eastAsia"/>
        </w:rPr>
        <w:t>位的寄存器，用于存储将要执行的指令的地址。在使能信号，复位信号与时钟信号的控制下根据输入的地址改变寄存器中的内容，并将其内容输出作为指令存储器</w:t>
      </w:r>
      <w:r>
        <w:rPr>
          <w:rFonts w:hint="eastAsia"/>
        </w:rPr>
        <w:t>IM</w:t>
      </w:r>
      <w:r>
        <w:rPr>
          <w:rFonts w:hint="eastAsia"/>
        </w:rPr>
        <w:t>的输入。</w:t>
      </w:r>
      <w:r w:rsidR="001877BF">
        <w:rPr>
          <w:rFonts w:hint="eastAsia"/>
        </w:rPr>
        <w:t>在这次实验中使用上升沿触发的寄存器即可。</w:t>
      </w:r>
    </w:p>
    <w:p w14:paraId="5B4AA002" w14:textId="77777777" w:rsidR="000C5960" w:rsidRDefault="00186A26" w:rsidP="00BE72E9">
      <w:pPr>
        <w:pStyle w:val="4"/>
        <w:numPr>
          <w:ilvl w:val="0"/>
          <w:numId w:val="25"/>
        </w:numPr>
        <w:tabs>
          <w:tab w:val="clear" w:pos="3558"/>
        </w:tabs>
        <w:ind w:leftChars="0"/>
      </w:pPr>
      <w:r>
        <w:lastRenderedPageBreak/>
        <w:t>指令存储器</w:t>
      </w:r>
      <w:r>
        <w:t>IM</w:t>
      </w:r>
    </w:p>
    <w:p w14:paraId="58E95387" w14:textId="258B4201" w:rsidR="000C5960" w:rsidRDefault="00BE72E9" w:rsidP="00EC1077">
      <w:pPr>
        <w:pStyle w:val="a3"/>
        <w:ind w:rightChars="11" w:right="26" w:firstLine="480"/>
        <w:rPr>
          <w:rFonts w:hint="eastAsia"/>
        </w:rPr>
      </w:pPr>
      <w:r>
        <w:rPr>
          <w:rFonts w:hint="eastAsia"/>
        </w:rPr>
        <w:t>指令存储器用于存储</w:t>
      </w:r>
      <w:r>
        <w:rPr>
          <w:rFonts w:hint="eastAsia"/>
        </w:rPr>
        <w:t>MIPS</w:t>
      </w:r>
      <w:r>
        <w:rPr>
          <w:rFonts w:hint="eastAsia"/>
        </w:rPr>
        <w:t>指令的二进制指令。根据</w:t>
      </w:r>
      <w:r>
        <w:rPr>
          <w:rFonts w:hint="eastAsia"/>
        </w:rPr>
        <w:t>PC</w:t>
      </w:r>
      <w:r>
        <w:rPr>
          <w:rFonts w:hint="eastAsia"/>
        </w:rPr>
        <w:t>的输出值来取出对应地址的指令并输出作为</w:t>
      </w:r>
      <w:r>
        <w:rPr>
          <w:rFonts w:hint="eastAsia"/>
        </w:rPr>
        <w:t>IR</w:t>
      </w:r>
      <w:r>
        <w:rPr>
          <w:rFonts w:hint="eastAsia"/>
        </w:rPr>
        <w:t>。</w:t>
      </w:r>
      <w:r w:rsidR="005B49DE">
        <w:rPr>
          <w:rFonts w:hint="eastAsia"/>
        </w:rPr>
        <w:t>由于一条</w:t>
      </w:r>
      <w:r w:rsidR="005B49DE">
        <w:rPr>
          <w:rFonts w:hint="eastAsia"/>
        </w:rPr>
        <w:t>MIPS</w:t>
      </w:r>
      <w:r w:rsidR="005B49DE">
        <w:rPr>
          <w:rFonts w:hint="eastAsia"/>
        </w:rPr>
        <w:t>二进制指令为</w:t>
      </w:r>
      <w:r w:rsidR="005B49DE">
        <w:t>32</w:t>
      </w:r>
      <w:r w:rsidR="005B49DE">
        <w:rPr>
          <w:rFonts w:hint="eastAsia"/>
        </w:rPr>
        <w:t>位，因此</w:t>
      </w:r>
      <w:r w:rsidR="005B49DE">
        <w:rPr>
          <w:rFonts w:hint="eastAsia"/>
        </w:rPr>
        <w:t>IM</w:t>
      </w:r>
      <w:r w:rsidR="005B49DE">
        <w:rPr>
          <w:rFonts w:hint="eastAsia"/>
        </w:rPr>
        <w:t>设计为按</w:t>
      </w:r>
      <w:r w:rsidR="005B49DE">
        <w:rPr>
          <w:rFonts w:hint="eastAsia"/>
        </w:rPr>
        <w:t>4</w:t>
      </w:r>
      <w:r w:rsidR="005B49DE">
        <w:rPr>
          <w:rFonts w:hint="eastAsia"/>
        </w:rPr>
        <w:t>字节对齐的方式读取，因此会忽略</w:t>
      </w:r>
      <w:r w:rsidR="005B49DE">
        <w:rPr>
          <w:rFonts w:hint="eastAsia"/>
        </w:rPr>
        <w:t>PC</w:t>
      </w:r>
      <w:r w:rsidR="005B49DE">
        <w:rPr>
          <w:rFonts w:hint="eastAsia"/>
        </w:rPr>
        <w:t>的低两位来读取指令。</w:t>
      </w:r>
      <w:r w:rsidR="000B782A">
        <w:rPr>
          <w:rFonts w:hint="eastAsia"/>
        </w:rPr>
        <w:t>在这次实验中使用已提供的</w:t>
      </w:r>
      <w:r w:rsidR="000B782A">
        <w:rPr>
          <w:rFonts w:hint="eastAsia"/>
        </w:rPr>
        <w:t>Logisim</w:t>
      </w:r>
      <w:r w:rsidR="000B782A">
        <w:rPr>
          <w:rFonts w:hint="eastAsia"/>
        </w:rPr>
        <w:t>库中的硬件</w:t>
      </w:r>
      <w:r w:rsidR="000B782A">
        <w:rPr>
          <w:rFonts w:hint="eastAsia"/>
        </w:rPr>
        <w:t>RAM</w:t>
      </w:r>
      <w:r w:rsidR="000B782A">
        <w:rPr>
          <w:rFonts w:hint="eastAsia"/>
        </w:rPr>
        <w:t>来完成。</w:t>
      </w:r>
    </w:p>
    <w:p w14:paraId="0A3643FA" w14:textId="05BC53FA" w:rsidR="00D15BAD" w:rsidRDefault="00D15BAD" w:rsidP="00165816">
      <w:pPr>
        <w:pStyle w:val="4"/>
        <w:numPr>
          <w:ilvl w:val="0"/>
          <w:numId w:val="25"/>
        </w:numPr>
        <w:tabs>
          <w:tab w:val="clear" w:pos="3558"/>
        </w:tabs>
        <w:ind w:leftChars="0"/>
      </w:pPr>
      <w:r w:rsidRPr="00165816">
        <w:t>运算器</w:t>
      </w:r>
      <w:r w:rsidR="00165816" w:rsidRPr="00165816">
        <w:t>ALU</w:t>
      </w:r>
    </w:p>
    <w:p w14:paraId="24EE5964" w14:textId="7E2A20FA" w:rsidR="00E842CD" w:rsidRPr="00E842CD" w:rsidRDefault="00E842CD" w:rsidP="00E842CD">
      <w:pPr>
        <w:pStyle w:val="a3"/>
        <w:ind w:firstLine="480"/>
        <w:rPr>
          <w:rFonts w:hint="eastAsia"/>
        </w:rPr>
      </w:pPr>
      <w:r>
        <w:rPr>
          <w:rFonts w:hint="eastAsia"/>
        </w:rPr>
        <w:t>运算器的引脚与功能描述如</w:t>
      </w:r>
      <w:r w:rsidR="00835AD3">
        <w:fldChar w:fldCharType="begin"/>
      </w:r>
      <w:r w:rsidR="00835AD3">
        <w:instrText xml:space="preserve"> </w:instrText>
      </w:r>
      <w:r w:rsidR="00835AD3">
        <w:rPr>
          <w:rFonts w:hint="eastAsia"/>
        </w:rPr>
        <w:instrText>REF _Ref67732985 \h</w:instrText>
      </w:r>
      <w:r w:rsidR="00835AD3">
        <w:instrText xml:space="preserve"> </w:instrText>
      </w:r>
      <w:r w:rsidR="00835AD3">
        <w:fldChar w:fldCharType="separate"/>
      </w:r>
      <w:r w:rsidR="00835AD3">
        <w:rPr>
          <w:rFonts w:hint="eastAsia"/>
        </w:rPr>
        <w:t>表</w:t>
      </w:r>
      <w:r w:rsidR="00835AD3">
        <w:rPr>
          <w:rFonts w:hint="eastAsia"/>
        </w:rPr>
        <w:t xml:space="preserve"> </w:t>
      </w:r>
      <w:r w:rsidR="00835AD3">
        <w:rPr>
          <w:noProof/>
        </w:rPr>
        <w:t>2</w:t>
      </w:r>
      <w:r w:rsidR="00835AD3">
        <w:t>.</w:t>
      </w:r>
      <w:r w:rsidR="00835AD3">
        <w:rPr>
          <w:noProof/>
        </w:rPr>
        <w:t>1</w:t>
      </w:r>
      <w:r w:rsidR="00835AD3">
        <w:fldChar w:fldCharType="end"/>
      </w:r>
      <w:r>
        <w:rPr>
          <w:rFonts w:hint="eastAsia"/>
        </w:rPr>
        <w:t>所示。</w:t>
      </w:r>
      <w:r>
        <w:rPr>
          <w:rFonts w:hint="eastAsia"/>
        </w:rPr>
        <w:t>ALUOP</w:t>
      </w:r>
      <w:r w:rsidR="006F0AF0">
        <w:rPr>
          <w:rFonts w:hint="eastAsia"/>
        </w:rPr>
        <w:t>与对应功能的关系如</w:t>
      </w:r>
      <w:r w:rsidR="00D26A1C">
        <w:fldChar w:fldCharType="begin"/>
      </w:r>
      <w:r w:rsidR="00D26A1C">
        <w:instrText xml:space="preserve"> </w:instrText>
      </w:r>
      <w:r w:rsidR="00D26A1C">
        <w:rPr>
          <w:rFonts w:hint="eastAsia"/>
        </w:rPr>
        <w:instrText>REF _Ref67733810 \h</w:instrText>
      </w:r>
      <w:r w:rsidR="00D26A1C">
        <w:instrText xml:space="preserve"> </w:instrText>
      </w:r>
      <w:r w:rsidR="00D26A1C">
        <w:fldChar w:fldCharType="separate"/>
      </w:r>
      <w:r w:rsidR="00D26A1C">
        <w:rPr>
          <w:rFonts w:hint="eastAsia"/>
        </w:rPr>
        <w:t>表</w:t>
      </w:r>
      <w:r w:rsidR="00D26A1C">
        <w:rPr>
          <w:rFonts w:hint="eastAsia"/>
        </w:rPr>
        <w:t xml:space="preserve"> </w:t>
      </w:r>
      <w:r w:rsidR="00D26A1C">
        <w:t>2</w:t>
      </w:r>
      <w:r w:rsidR="00D26A1C">
        <w:t>.</w:t>
      </w:r>
      <w:r w:rsidR="00D26A1C">
        <w:t>2</w:t>
      </w:r>
      <w:r w:rsidR="00D26A1C">
        <w:fldChar w:fldCharType="end"/>
      </w:r>
      <w:r w:rsidR="006F0AF0">
        <w:rPr>
          <w:rFonts w:hint="eastAsia"/>
        </w:rPr>
        <w:t>所示。</w:t>
      </w:r>
    </w:p>
    <w:p w14:paraId="5EDA90CE" w14:textId="2D525F2A" w:rsidR="00D15BAD" w:rsidRDefault="00D15BAD" w:rsidP="00D15BAD">
      <w:pPr>
        <w:pStyle w:val="affe"/>
      </w:pPr>
      <w:bookmarkStart w:id="36" w:name="_Ref67732985"/>
      <w:r>
        <w:rPr>
          <w:rFonts w:hint="eastAsia"/>
        </w:rPr>
        <w:t xml:space="preserve">表 </w:t>
      </w:r>
      <w:r w:rsidR="00815EC0">
        <w:fldChar w:fldCharType="begin"/>
      </w:r>
      <w:r w:rsidR="00815EC0">
        <w:instrText xml:space="preserve"> </w:instrText>
      </w:r>
      <w:r w:rsidR="00815EC0">
        <w:rPr>
          <w:rFonts w:hint="eastAsia"/>
        </w:rPr>
        <w:instrText>STYLEREF 1 \s</w:instrText>
      </w:r>
      <w:r w:rsidR="00815EC0">
        <w:instrText xml:space="preserve"> </w:instrText>
      </w:r>
      <w:r w:rsidR="00815EC0">
        <w:fldChar w:fldCharType="separate"/>
      </w:r>
      <w:r w:rsidR="00815EC0">
        <w:rPr>
          <w:noProof/>
        </w:rPr>
        <w:t>2</w:t>
      </w:r>
      <w:r w:rsidR="00815EC0">
        <w:fldChar w:fldCharType="end"/>
      </w:r>
      <w:r w:rsidR="00815EC0">
        <w:t>.</w:t>
      </w:r>
      <w:r w:rsidR="00815EC0">
        <w:fldChar w:fldCharType="begin"/>
      </w:r>
      <w:r w:rsidR="00815EC0">
        <w:instrText xml:space="preserve"> </w:instrText>
      </w:r>
      <w:r w:rsidR="00815EC0">
        <w:rPr>
          <w:rFonts w:hint="eastAsia"/>
        </w:rPr>
        <w:instrText>SEQ 表 \* ARABIC \s 1</w:instrText>
      </w:r>
      <w:r w:rsidR="00815EC0">
        <w:instrText xml:space="preserve"> </w:instrText>
      </w:r>
      <w:r w:rsidR="00815EC0">
        <w:fldChar w:fldCharType="separate"/>
      </w:r>
      <w:r w:rsidR="00815EC0">
        <w:rPr>
          <w:noProof/>
        </w:rPr>
        <w:t>1</w:t>
      </w:r>
      <w:r w:rsidR="00815EC0">
        <w:fldChar w:fldCharType="end"/>
      </w:r>
      <w:bookmarkEnd w:id="36"/>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r>
              <w:rPr>
                <w:rFonts w:hint="eastAsia"/>
              </w:rPr>
              <w:t>位宽</w:t>
            </w:r>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F84B95" w:rsidRDefault="00D15BAD" w:rsidP="001F5053">
            <w:pPr>
              <w:pStyle w:val="aff8"/>
              <w:ind w:firstLineChars="0" w:firstLine="0"/>
              <w:jc w:val="center"/>
            </w:pPr>
            <w:r w:rsidRPr="00F84B95">
              <w:t>X</w:t>
            </w:r>
          </w:p>
        </w:tc>
        <w:tc>
          <w:tcPr>
            <w:tcW w:w="1264" w:type="dxa"/>
            <w:shd w:val="clear" w:color="auto" w:fill="auto"/>
            <w:vAlign w:val="center"/>
            <w:hideMark/>
          </w:tcPr>
          <w:p w14:paraId="07F43DFA" w14:textId="77777777" w:rsidR="00D15BAD" w:rsidRPr="00F84B95" w:rsidRDefault="00D15BAD" w:rsidP="001F5053">
            <w:pPr>
              <w:pStyle w:val="aff8"/>
              <w:ind w:firstLineChars="0" w:firstLine="0"/>
              <w:jc w:val="center"/>
            </w:pPr>
            <w:r w:rsidRPr="00F84B95">
              <w:rPr>
                <w:rFonts w:hint="eastAsia"/>
              </w:rPr>
              <w:t>输入</w:t>
            </w:r>
          </w:p>
        </w:tc>
        <w:tc>
          <w:tcPr>
            <w:tcW w:w="851" w:type="dxa"/>
            <w:shd w:val="clear" w:color="auto" w:fill="auto"/>
            <w:vAlign w:val="center"/>
            <w:hideMark/>
          </w:tcPr>
          <w:p w14:paraId="3FFA4BCE" w14:textId="77777777" w:rsidR="00D15BAD" w:rsidRPr="00F84B95" w:rsidRDefault="00D15BAD" w:rsidP="001F5053">
            <w:pPr>
              <w:pStyle w:val="aff8"/>
              <w:ind w:firstLineChars="0" w:firstLine="0"/>
              <w:jc w:val="center"/>
            </w:pPr>
            <w:r w:rsidRPr="00F84B95">
              <w:t>32</w:t>
            </w:r>
          </w:p>
        </w:tc>
        <w:tc>
          <w:tcPr>
            <w:tcW w:w="3906" w:type="dxa"/>
            <w:shd w:val="clear" w:color="auto" w:fill="auto"/>
            <w:vAlign w:val="center"/>
            <w:hideMark/>
          </w:tcPr>
          <w:p w14:paraId="003AE938" w14:textId="77777777" w:rsidR="00D15BAD" w:rsidRPr="00F84B95" w:rsidRDefault="00D15BAD" w:rsidP="00815EC0">
            <w:pPr>
              <w:pStyle w:val="aff8"/>
              <w:ind w:firstLineChars="0" w:firstLine="0"/>
            </w:pPr>
            <w:r w:rsidRPr="00F84B95">
              <w:rPr>
                <w:rFonts w:hint="eastAsia"/>
              </w:rPr>
              <w:t>操作数</w:t>
            </w:r>
            <w:r w:rsidRPr="00F84B95">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06813" w:rsidRDefault="00D15BAD" w:rsidP="001F5053">
            <w:pPr>
              <w:pStyle w:val="aff8"/>
              <w:ind w:firstLineChars="0" w:firstLine="0"/>
              <w:jc w:val="center"/>
              <w:rPr>
                <w:szCs w:val="21"/>
              </w:rPr>
            </w:pPr>
            <w:r w:rsidRPr="00A06813">
              <w:rPr>
                <w:szCs w:val="21"/>
              </w:rPr>
              <w:t>Y</w:t>
            </w:r>
          </w:p>
        </w:tc>
        <w:tc>
          <w:tcPr>
            <w:tcW w:w="1264" w:type="dxa"/>
            <w:shd w:val="clear" w:color="auto" w:fill="auto"/>
            <w:vAlign w:val="center"/>
            <w:hideMark/>
          </w:tcPr>
          <w:p w14:paraId="2BE1D13C" w14:textId="77777777" w:rsidR="00D15BAD" w:rsidRPr="00A06813" w:rsidRDefault="00D15BAD" w:rsidP="001F5053">
            <w:pPr>
              <w:pStyle w:val="aff8"/>
              <w:ind w:firstLineChars="0" w:firstLine="0"/>
              <w:jc w:val="center"/>
              <w:rPr>
                <w:szCs w:val="21"/>
              </w:rPr>
            </w:pPr>
            <w:r w:rsidRPr="00A06813">
              <w:rPr>
                <w:rFonts w:hint="eastAsia"/>
                <w:szCs w:val="21"/>
              </w:rPr>
              <w:t>输入</w:t>
            </w:r>
          </w:p>
        </w:tc>
        <w:tc>
          <w:tcPr>
            <w:tcW w:w="851" w:type="dxa"/>
            <w:shd w:val="clear" w:color="auto" w:fill="auto"/>
            <w:vAlign w:val="center"/>
            <w:hideMark/>
          </w:tcPr>
          <w:p w14:paraId="1124A6E4" w14:textId="77777777" w:rsidR="00D15BAD" w:rsidRPr="00A06813" w:rsidRDefault="00D15BAD" w:rsidP="001F5053">
            <w:pPr>
              <w:pStyle w:val="aff8"/>
              <w:ind w:firstLineChars="0" w:firstLine="0"/>
              <w:jc w:val="center"/>
              <w:rPr>
                <w:szCs w:val="21"/>
              </w:rPr>
            </w:pPr>
            <w:r w:rsidRPr="00A06813">
              <w:rPr>
                <w:szCs w:val="21"/>
              </w:rPr>
              <w:t>32</w:t>
            </w:r>
          </w:p>
        </w:tc>
        <w:tc>
          <w:tcPr>
            <w:tcW w:w="3906" w:type="dxa"/>
            <w:shd w:val="clear" w:color="auto" w:fill="auto"/>
            <w:vAlign w:val="center"/>
            <w:hideMark/>
          </w:tcPr>
          <w:p w14:paraId="4623463B" w14:textId="77777777" w:rsidR="00D15BAD" w:rsidRPr="00A06813" w:rsidRDefault="00D15BAD" w:rsidP="001F5053">
            <w:pPr>
              <w:pStyle w:val="aff8"/>
              <w:ind w:firstLineChars="0" w:firstLine="0"/>
              <w:rPr>
                <w:szCs w:val="21"/>
              </w:rPr>
            </w:pPr>
            <w:r w:rsidRPr="00A06813">
              <w:rPr>
                <w:rFonts w:hint="eastAsia"/>
                <w:szCs w:val="21"/>
              </w:rPr>
              <w:t>操作数</w:t>
            </w:r>
            <w:r w:rsidRPr="00A06813">
              <w:rPr>
                <w:szCs w:val="21"/>
              </w:rPr>
              <w:t>Y</w:t>
            </w:r>
          </w:p>
        </w:tc>
      </w:tr>
      <w:tr w:rsidR="00D15BAD" w:rsidRPr="00835AD3" w14:paraId="7C604516" w14:textId="77777777" w:rsidTr="001F5053">
        <w:trPr>
          <w:jc w:val="center"/>
        </w:trPr>
        <w:tc>
          <w:tcPr>
            <w:tcW w:w="1276" w:type="dxa"/>
            <w:shd w:val="clear" w:color="auto" w:fill="auto"/>
            <w:vAlign w:val="center"/>
            <w:hideMark/>
          </w:tcPr>
          <w:p w14:paraId="7E850A48" w14:textId="77777777" w:rsidR="00D15BAD" w:rsidRPr="00A06813" w:rsidRDefault="00D15BAD" w:rsidP="001F5053">
            <w:pPr>
              <w:pStyle w:val="aff8"/>
              <w:ind w:firstLineChars="0" w:firstLine="0"/>
              <w:jc w:val="center"/>
              <w:rPr>
                <w:szCs w:val="21"/>
              </w:rPr>
            </w:pPr>
            <w:r w:rsidRPr="00A06813">
              <w:rPr>
                <w:szCs w:val="21"/>
              </w:rPr>
              <w:t>ALU_OP</w:t>
            </w:r>
          </w:p>
        </w:tc>
        <w:tc>
          <w:tcPr>
            <w:tcW w:w="1264" w:type="dxa"/>
            <w:shd w:val="clear" w:color="auto" w:fill="auto"/>
            <w:vAlign w:val="center"/>
            <w:hideMark/>
          </w:tcPr>
          <w:p w14:paraId="50E86F48" w14:textId="77777777" w:rsidR="00D15BAD" w:rsidRPr="00A06813" w:rsidRDefault="00D15BAD" w:rsidP="001F5053">
            <w:pPr>
              <w:pStyle w:val="aff8"/>
              <w:ind w:firstLineChars="0" w:firstLine="0"/>
              <w:jc w:val="center"/>
              <w:rPr>
                <w:szCs w:val="21"/>
              </w:rPr>
            </w:pPr>
            <w:r w:rsidRPr="00A06813">
              <w:rPr>
                <w:rFonts w:hint="eastAsia"/>
                <w:szCs w:val="21"/>
              </w:rPr>
              <w:t>输入</w:t>
            </w:r>
          </w:p>
        </w:tc>
        <w:tc>
          <w:tcPr>
            <w:tcW w:w="851" w:type="dxa"/>
            <w:shd w:val="clear" w:color="auto" w:fill="auto"/>
            <w:vAlign w:val="center"/>
            <w:hideMark/>
          </w:tcPr>
          <w:p w14:paraId="0001F234" w14:textId="77777777" w:rsidR="00D15BAD" w:rsidRPr="00A06813" w:rsidRDefault="00D15BAD" w:rsidP="001F5053">
            <w:pPr>
              <w:pStyle w:val="aff8"/>
              <w:ind w:firstLineChars="0" w:firstLine="0"/>
              <w:jc w:val="center"/>
              <w:rPr>
                <w:szCs w:val="21"/>
              </w:rPr>
            </w:pPr>
            <w:r w:rsidRPr="00A06813">
              <w:rPr>
                <w:szCs w:val="21"/>
              </w:rPr>
              <w:t>4</w:t>
            </w:r>
          </w:p>
        </w:tc>
        <w:tc>
          <w:tcPr>
            <w:tcW w:w="3906" w:type="dxa"/>
            <w:shd w:val="clear" w:color="auto" w:fill="auto"/>
            <w:vAlign w:val="center"/>
            <w:hideMark/>
          </w:tcPr>
          <w:p w14:paraId="65B56E95" w14:textId="77777777" w:rsidR="00D15BAD" w:rsidRPr="00A06813" w:rsidRDefault="00D15BAD" w:rsidP="001F5053">
            <w:pPr>
              <w:pStyle w:val="aff8"/>
              <w:ind w:firstLineChars="0" w:firstLine="0"/>
              <w:rPr>
                <w:szCs w:val="21"/>
              </w:rPr>
            </w:pPr>
            <w:r w:rsidRPr="00A06813">
              <w:rPr>
                <w:rFonts w:hint="eastAsia"/>
                <w:szCs w:val="21"/>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06813" w:rsidRDefault="00D15BAD" w:rsidP="001F5053">
            <w:pPr>
              <w:pStyle w:val="aff8"/>
              <w:ind w:firstLineChars="0" w:firstLine="0"/>
              <w:jc w:val="center"/>
              <w:rPr>
                <w:szCs w:val="21"/>
              </w:rPr>
            </w:pPr>
            <w:r w:rsidRPr="00A06813">
              <w:rPr>
                <w:szCs w:val="21"/>
              </w:rPr>
              <w:t>Result</w:t>
            </w:r>
          </w:p>
        </w:tc>
        <w:tc>
          <w:tcPr>
            <w:tcW w:w="1264" w:type="dxa"/>
            <w:shd w:val="clear" w:color="auto" w:fill="auto"/>
            <w:vAlign w:val="center"/>
            <w:hideMark/>
          </w:tcPr>
          <w:p w14:paraId="0D8D7E6B" w14:textId="77777777" w:rsidR="00D15BAD" w:rsidRPr="00A06813" w:rsidRDefault="00D15BAD" w:rsidP="001F5053">
            <w:pPr>
              <w:pStyle w:val="aff8"/>
              <w:ind w:firstLineChars="0" w:firstLine="0"/>
              <w:jc w:val="center"/>
              <w:rPr>
                <w:szCs w:val="21"/>
              </w:rPr>
            </w:pPr>
            <w:r w:rsidRPr="00A06813">
              <w:rPr>
                <w:rFonts w:hint="eastAsia"/>
                <w:szCs w:val="21"/>
              </w:rPr>
              <w:t>输出</w:t>
            </w:r>
          </w:p>
        </w:tc>
        <w:tc>
          <w:tcPr>
            <w:tcW w:w="851" w:type="dxa"/>
            <w:shd w:val="clear" w:color="auto" w:fill="auto"/>
            <w:vAlign w:val="center"/>
            <w:hideMark/>
          </w:tcPr>
          <w:p w14:paraId="08378EB7" w14:textId="77777777" w:rsidR="00D15BAD" w:rsidRPr="00A06813" w:rsidRDefault="00D15BAD" w:rsidP="001F5053">
            <w:pPr>
              <w:pStyle w:val="aff8"/>
              <w:ind w:firstLineChars="0" w:firstLine="0"/>
              <w:jc w:val="center"/>
              <w:rPr>
                <w:szCs w:val="21"/>
              </w:rPr>
            </w:pPr>
            <w:r w:rsidRPr="00A06813">
              <w:rPr>
                <w:szCs w:val="21"/>
              </w:rPr>
              <w:t>32</w:t>
            </w:r>
          </w:p>
        </w:tc>
        <w:tc>
          <w:tcPr>
            <w:tcW w:w="3906" w:type="dxa"/>
            <w:shd w:val="clear" w:color="auto" w:fill="auto"/>
            <w:vAlign w:val="center"/>
            <w:hideMark/>
          </w:tcPr>
          <w:p w14:paraId="566AACAA" w14:textId="77777777" w:rsidR="00D15BAD" w:rsidRPr="00A06813" w:rsidRDefault="00D15BAD" w:rsidP="001F5053">
            <w:pPr>
              <w:pStyle w:val="aff8"/>
              <w:ind w:firstLineChars="0" w:firstLine="0"/>
              <w:rPr>
                <w:szCs w:val="21"/>
              </w:rPr>
            </w:pPr>
            <w:r w:rsidRPr="00A06813">
              <w:rPr>
                <w:szCs w:val="21"/>
              </w:rPr>
              <w:t>ALU</w:t>
            </w:r>
            <w:r w:rsidRPr="00A06813">
              <w:rPr>
                <w:rFonts w:hint="eastAsia"/>
                <w:szCs w:val="21"/>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06813" w:rsidRDefault="00D15BAD" w:rsidP="001F5053">
            <w:pPr>
              <w:pStyle w:val="aff8"/>
              <w:ind w:firstLineChars="0" w:firstLine="0"/>
              <w:jc w:val="center"/>
              <w:rPr>
                <w:szCs w:val="21"/>
              </w:rPr>
            </w:pPr>
            <w:r w:rsidRPr="00A06813">
              <w:rPr>
                <w:szCs w:val="21"/>
              </w:rPr>
              <w:t>Result2</w:t>
            </w:r>
          </w:p>
        </w:tc>
        <w:tc>
          <w:tcPr>
            <w:tcW w:w="1264" w:type="dxa"/>
            <w:shd w:val="clear" w:color="auto" w:fill="auto"/>
            <w:vAlign w:val="center"/>
            <w:hideMark/>
          </w:tcPr>
          <w:p w14:paraId="4062583E" w14:textId="77777777" w:rsidR="00D15BAD" w:rsidRPr="00A06813" w:rsidRDefault="00D15BAD" w:rsidP="001F5053">
            <w:pPr>
              <w:pStyle w:val="aff8"/>
              <w:ind w:firstLineChars="0" w:firstLine="0"/>
              <w:jc w:val="center"/>
              <w:rPr>
                <w:szCs w:val="21"/>
              </w:rPr>
            </w:pPr>
            <w:r w:rsidRPr="00A06813">
              <w:rPr>
                <w:rFonts w:hint="eastAsia"/>
                <w:szCs w:val="21"/>
              </w:rPr>
              <w:t>输出</w:t>
            </w:r>
          </w:p>
        </w:tc>
        <w:tc>
          <w:tcPr>
            <w:tcW w:w="851" w:type="dxa"/>
            <w:shd w:val="clear" w:color="auto" w:fill="auto"/>
            <w:vAlign w:val="center"/>
            <w:hideMark/>
          </w:tcPr>
          <w:p w14:paraId="17E01CF7" w14:textId="77777777" w:rsidR="00D15BAD" w:rsidRPr="00A06813" w:rsidRDefault="00D15BAD" w:rsidP="001F5053">
            <w:pPr>
              <w:pStyle w:val="aff8"/>
              <w:ind w:firstLineChars="0" w:firstLine="0"/>
              <w:jc w:val="center"/>
              <w:rPr>
                <w:szCs w:val="21"/>
              </w:rPr>
            </w:pPr>
            <w:r w:rsidRPr="00A06813">
              <w:rPr>
                <w:szCs w:val="21"/>
              </w:rPr>
              <w:t>32</w:t>
            </w:r>
          </w:p>
        </w:tc>
        <w:tc>
          <w:tcPr>
            <w:tcW w:w="3906" w:type="dxa"/>
            <w:shd w:val="clear" w:color="auto" w:fill="auto"/>
            <w:vAlign w:val="center"/>
            <w:hideMark/>
          </w:tcPr>
          <w:p w14:paraId="0BC3EC6D" w14:textId="77777777" w:rsidR="00D15BAD" w:rsidRPr="00A06813" w:rsidRDefault="00D15BAD" w:rsidP="001F5053">
            <w:pPr>
              <w:pStyle w:val="aff8"/>
              <w:ind w:firstLineChars="0" w:firstLine="0"/>
              <w:rPr>
                <w:szCs w:val="21"/>
              </w:rPr>
            </w:pPr>
            <w:r w:rsidRPr="00A06813">
              <w:rPr>
                <w:szCs w:val="21"/>
              </w:rPr>
              <w:t>ALU</w:t>
            </w:r>
            <w:r w:rsidRPr="00A06813">
              <w:rPr>
                <w:rFonts w:hint="eastAsia"/>
                <w:szCs w:val="21"/>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06813" w:rsidRDefault="00D15BAD" w:rsidP="001F5053">
            <w:pPr>
              <w:pStyle w:val="aff8"/>
              <w:ind w:firstLineChars="0" w:firstLine="0"/>
              <w:jc w:val="center"/>
              <w:rPr>
                <w:szCs w:val="21"/>
              </w:rPr>
            </w:pPr>
            <w:r w:rsidRPr="00A06813">
              <w:rPr>
                <w:szCs w:val="21"/>
              </w:rPr>
              <w:t>OF</w:t>
            </w:r>
          </w:p>
        </w:tc>
        <w:tc>
          <w:tcPr>
            <w:tcW w:w="1264" w:type="dxa"/>
            <w:shd w:val="clear" w:color="auto" w:fill="auto"/>
            <w:vAlign w:val="center"/>
            <w:hideMark/>
          </w:tcPr>
          <w:p w14:paraId="70DB9C93" w14:textId="77777777" w:rsidR="00D15BAD" w:rsidRPr="00A06813" w:rsidRDefault="00D15BAD" w:rsidP="001F5053">
            <w:pPr>
              <w:pStyle w:val="aff8"/>
              <w:ind w:firstLineChars="0" w:firstLine="0"/>
              <w:jc w:val="center"/>
              <w:rPr>
                <w:szCs w:val="21"/>
              </w:rPr>
            </w:pPr>
            <w:r w:rsidRPr="00A06813">
              <w:rPr>
                <w:rFonts w:hint="eastAsia"/>
                <w:szCs w:val="21"/>
              </w:rPr>
              <w:t>输出</w:t>
            </w:r>
          </w:p>
        </w:tc>
        <w:tc>
          <w:tcPr>
            <w:tcW w:w="851" w:type="dxa"/>
            <w:shd w:val="clear" w:color="auto" w:fill="auto"/>
            <w:vAlign w:val="center"/>
            <w:hideMark/>
          </w:tcPr>
          <w:p w14:paraId="34129A5B" w14:textId="77777777" w:rsidR="00D15BAD" w:rsidRPr="00A06813" w:rsidRDefault="00D15BAD" w:rsidP="001F5053">
            <w:pPr>
              <w:pStyle w:val="aff8"/>
              <w:ind w:firstLineChars="0" w:firstLine="0"/>
              <w:jc w:val="center"/>
              <w:rPr>
                <w:szCs w:val="21"/>
              </w:rPr>
            </w:pPr>
            <w:r w:rsidRPr="00A06813">
              <w:rPr>
                <w:szCs w:val="21"/>
              </w:rPr>
              <w:t>1</w:t>
            </w:r>
          </w:p>
        </w:tc>
        <w:tc>
          <w:tcPr>
            <w:tcW w:w="3906" w:type="dxa"/>
            <w:shd w:val="clear" w:color="auto" w:fill="auto"/>
            <w:vAlign w:val="center"/>
            <w:hideMark/>
          </w:tcPr>
          <w:p w14:paraId="48B85EB7" w14:textId="77777777" w:rsidR="00D15BAD" w:rsidRPr="00A06813" w:rsidRDefault="00D15BAD" w:rsidP="001F5053">
            <w:pPr>
              <w:pStyle w:val="aff8"/>
              <w:ind w:firstLineChars="0" w:firstLine="0"/>
              <w:rPr>
                <w:szCs w:val="21"/>
              </w:rPr>
            </w:pPr>
            <w:r w:rsidRPr="00A06813">
              <w:rPr>
                <w:rFonts w:hint="eastAsia"/>
                <w:szCs w:val="21"/>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06813" w:rsidRDefault="00D15BAD" w:rsidP="001F5053">
            <w:pPr>
              <w:pStyle w:val="aff8"/>
              <w:ind w:firstLineChars="0" w:firstLine="0"/>
              <w:jc w:val="center"/>
              <w:rPr>
                <w:szCs w:val="21"/>
              </w:rPr>
            </w:pPr>
            <w:r w:rsidRPr="00A06813">
              <w:rPr>
                <w:szCs w:val="21"/>
              </w:rPr>
              <w:t>UOF</w:t>
            </w:r>
          </w:p>
        </w:tc>
        <w:tc>
          <w:tcPr>
            <w:tcW w:w="1264" w:type="dxa"/>
            <w:shd w:val="clear" w:color="auto" w:fill="auto"/>
            <w:vAlign w:val="center"/>
            <w:hideMark/>
          </w:tcPr>
          <w:p w14:paraId="3F996A4C" w14:textId="77777777" w:rsidR="00D15BAD" w:rsidRPr="00A06813" w:rsidRDefault="00D15BAD" w:rsidP="001F5053">
            <w:pPr>
              <w:pStyle w:val="aff8"/>
              <w:ind w:firstLineChars="0" w:firstLine="0"/>
              <w:jc w:val="center"/>
              <w:rPr>
                <w:szCs w:val="21"/>
              </w:rPr>
            </w:pPr>
            <w:r w:rsidRPr="00A06813">
              <w:rPr>
                <w:rFonts w:hint="eastAsia"/>
                <w:szCs w:val="21"/>
              </w:rPr>
              <w:t>输出</w:t>
            </w:r>
          </w:p>
        </w:tc>
        <w:tc>
          <w:tcPr>
            <w:tcW w:w="851" w:type="dxa"/>
            <w:shd w:val="clear" w:color="auto" w:fill="auto"/>
            <w:vAlign w:val="center"/>
            <w:hideMark/>
          </w:tcPr>
          <w:p w14:paraId="7B8FAAC4" w14:textId="77777777" w:rsidR="00D15BAD" w:rsidRPr="00A06813" w:rsidRDefault="00D15BAD" w:rsidP="001F5053">
            <w:pPr>
              <w:pStyle w:val="aff8"/>
              <w:ind w:firstLineChars="0" w:firstLine="0"/>
              <w:jc w:val="center"/>
              <w:rPr>
                <w:szCs w:val="21"/>
              </w:rPr>
            </w:pPr>
            <w:r w:rsidRPr="00A06813">
              <w:rPr>
                <w:szCs w:val="21"/>
              </w:rPr>
              <w:t>1</w:t>
            </w:r>
          </w:p>
        </w:tc>
        <w:tc>
          <w:tcPr>
            <w:tcW w:w="3906" w:type="dxa"/>
            <w:shd w:val="clear" w:color="auto" w:fill="auto"/>
            <w:vAlign w:val="center"/>
            <w:hideMark/>
          </w:tcPr>
          <w:p w14:paraId="51971424" w14:textId="77777777" w:rsidR="00D15BAD" w:rsidRPr="00A06813" w:rsidRDefault="00D15BAD" w:rsidP="00F84B95">
            <w:pPr>
              <w:pStyle w:val="aff8"/>
              <w:ind w:firstLineChars="0" w:firstLine="0"/>
              <w:rPr>
                <w:szCs w:val="21"/>
              </w:rPr>
            </w:pPr>
            <w:r w:rsidRPr="00A06813">
              <w:rPr>
                <w:rFonts w:hint="eastAsia"/>
                <w:szCs w:val="21"/>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06813" w:rsidRDefault="00D15BAD" w:rsidP="001F5053">
            <w:pPr>
              <w:pStyle w:val="aff8"/>
              <w:ind w:firstLineChars="0" w:firstLine="0"/>
              <w:jc w:val="center"/>
              <w:rPr>
                <w:szCs w:val="21"/>
              </w:rPr>
            </w:pPr>
            <w:r w:rsidRPr="00A06813">
              <w:rPr>
                <w:szCs w:val="21"/>
              </w:rPr>
              <w:t>Equal</w:t>
            </w:r>
          </w:p>
        </w:tc>
        <w:tc>
          <w:tcPr>
            <w:tcW w:w="1264" w:type="dxa"/>
            <w:shd w:val="clear" w:color="auto" w:fill="auto"/>
            <w:vAlign w:val="center"/>
            <w:hideMark/>
          </w:tcPr>
          <w:p w14:paraId="7DBB8285" w14:textId="77777777" w:rsidR="00D15BAD" w:rsidRPr="00A06813" w:rsidRDefault="00D15BAD" w:rsidP="001F5053">
            <w:pPr>
              <w:pStyle w:val="aff8"/>
              <w:ind w:firstLineChars="0" w:firstLine="0"/>
              <w:jc w:val="center"/>
              <w:rPr>
                <w:szCs w:val="21"/>
              </w:rPr>
            </w:pPr>
            <w:r w:rsidRPr="00A06813">
              <w:rPr>
                <w:rFonts w:hint="eastAsia"/>
                <w:szCs w:val="21"/>
              </w:rPr>
              <w:t>输出</w:t>
            </w:r>
          </w:p>
        </w:tc>
        <w:tc>
          <w:tcPr>
            <w:tcW w:w="851" w:type="dxa"/>
            <w:shd w:val="clear" w:color="auto" w:fill="auto"/>
            <w:vAlign w:val="center"/>
            <w:hideMark/>
          </w:tcPr>
          <w:p w14:paraId="1D8B24B3" w14:textId="77777777" w:rsidR="00D15BAD" w:rsidRPr="00A06813" w:rsidRDefault="00D15BAD" w:rsidP="001F5053">
            <w:pPr>
              <w:pStyle w:val="aff8"/>
              <w:ind w:firstLineChars="0" w:firstLine="0"/>
              <w:jc w:val="center"/>
              <w:rPr>
                <w:szCs w:val="21"/>
              </w:rPr>
            </w:pPr>
            <w:r w:rsidRPr="00A06813">
              <w:rPr>
                <w:szCs w:val="21"/>
              </w:rPr>
              <w:t>1</w:t>
            </w:r>
          </w:p>
        </w:tc>
        <w:tc>
          <w:tcPr>
            <w:tcW w:w="3906" w:type="dxa"/>
            <w:shd w:val="clear" w:color="auto" w:fill="auto"/>
            <w:vAlign w:val="center"/>
            <w:hideMark/>
          </w:tcPr>
          <w:p w14:paraId="7E0BAE95" w14:textId="77777777" w:rsidR="00D15BAD" w:rsidRPr="00A06813" w:rsidRDefault="00D15BAD" w:rsidP="00835AD3">
            <w:pPr>
              <w:pStyle w:val="aff8"/>
              <w:keepNext/>
              <w:ind w:firstLineChars="0" w:firstLine="0"/>
              <w:rPr>
                <w:szCs w:val="21"/>
              </w:rPr>
            </w:pPr>
            <w:r w:rsidRPr="00A06813">
              <w:rPr>
                <w:szCs w:val="21"/>
              </w:rPr>
              <w:t xml:space="preserve">Equal=(x==y)?1:0, </w:t>
            </w:r>
            <w:r w:rsidRPr="00A06813">
              <w:rPr>
                <w:rFonts w:hint="eastAsia"/>
                <w:szCs w:val="21"/>
              </w:rPr>
              <w:t>对所有操作有效</w:t>
            </w:r>
          </w:p>
        </w:tc>
      </w:tr>
    </w:tbl>
    <w:p w14:paraId="5AAD9295" w14:textId="65D1BBFD" w:rsidR="00815EC0" w:rsidRDefault="00815EC0" w:rsidP="00815EC0">
      <w:pPr>
        <w:pStyle w:val="aff1"/>
        <w:keepNext/>
        <w:spacing w:before="87" w:after="87"/>
        <w:rPr>
          <w:rFonts w:hint="eastAsia"/>
        </w:rPr>
      </w:pPr>
      <w:bookmarkStart w:id="37" w:name="_Ref6773381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2</w:t>
      </w:r>
      <w:r>
        <w:fldChar w:fldCharType="end"/>
      </w:r>
      <w:bookmarkEnd w:id="37"/>
      <w:r>
        <w:t xml:space="preserve"> </w:t>
      </w:r>
      <w:r w:rsidRPr="004C40D6">
        <w:rPr>
          <w:rFonts w:ascii="Times New Roman" w:hAnsi="Times New Roman" w:cs="Times New Roman"/>
        </w:rPr>
        <w:t>ALUOP</w:t>
      </w:r>
      <w:r>
        <w:rPr>
          <w:rFonts w:hint="eastAsia"/>
        </w:rPr>
        <w:t>与对应功能</w:t>
      </w:r>
    </w:p>
    <w:tbl>
      <w:tblPr>
        <w:tblStyle w:val="34"/>
        <w:tblW w:w="0" w:type="auto"/>
        <w:jc w:val="center"/>
        <w:tblBorders>
          <w:insideH w:val="single" w:sz="4" w:space="0" w:color="008000"/>
          <w:insideV w:val="single" w:sz="4" w:space="0" w:color="008000"/>
        </w:tblBorders>
        <w:tblLayout w:type="fixed"/>
        <w:tblLook w:val="04A0" w:firstRow="1" w:lastRow="0" w:firstColumn="1" w:lastColumn="0" w:noHBand="0" w:noVBand="1"/>
      </w:tblPr>
      <w:tblGrid>
        <w:gridCol w:w="1276"/>
        <w:gridCol w:w="992"/>
        <w:gridCol w:w="5671"/>
      </w:tblGrid>
      <w:tr w:rsidR="00F84B95" w:rsidRPr="00F84B95" w14:paraId="2C2A328D" w14:textId="77777777" w:rsidTr="00A06813">
        <w:trPr>
          <w:jc w:val="center"/>
        </w:trPr>
        <w:tc>
          <w:tcPr>
            <w:tcW w:w="1276" w:type="dxa"/>
          </w:tcPr>
          <w:p w14:paraId="0DBBB9E5" w14:textId="77777777" w:rsidR="00F84B95" w:rsidRPr="00A06813" w:rsidRDefault="00F84B95" w:rsidP="00F84B95">
            <w:pPr>
              <w:pStyle w:val="aff8"/>
              <w:ind w:firstLineChars="0" w:firstLine="0"/>
              <w:jc w:val="center"/>
              <w:rPr>
                <w:rFonts w:hint="eastAsia"/>
                <w:szCs w:val="21"/>
              </w:rPr>
            </w:pPr>
            <w:r w:rsidRPr="00A06813">
              <w:rPr>
                <w:rFonts w:hint="eastAsia"/>
                <w:szCs w:val="21"/>
              </w:rPr>
              <w:t>ALU_OP</w:t>
            </w:r>
          </w:p>
        </w:tc>
        <w:tc>
          <w:tcPr>
            <w:tcW w:w="992" w:type="dxa"/>
          </w:tcPr>
          <w:p w14:paraId="75D7516B" w14:textId="77777777" w:rsidR="00F84B95" w:rsidRPr="00A06813" w:rsidRDefault="00F84B95" w:rsidP="00F84B95">
            <w:pPr>
              <w:pStyle w:val="aff8"/>
              <w:ind w:firstLineChars="0" w:firstLine="0"/>
              <w:jc w:val="center"/>
              <w:rPr>
                <w:rFonts w:hint="eastAsia"/>
                <w:szCs w:val="21"/>
              </w:rPr>
            </w:pPr>
            <w:r w:rsidRPr="00A06813">
              <w:rPr>
                <w:rFonts w:hint="eastAsia"/>
                <w:szCs w:val="21"/>
              </w:rPr>
              <w:t>十进制</w:t>
            </w:r>
          </w:p>
        </w:tc>
        <w:tc>
          <w:tcPr>
            <w:tcW w:w="5671" w:type="dxa"/>
          </w:tcPr>
          <w:p w14:paraId="605B5DCC" w14:textId="77777777" w:rsidR="00F84B95" w:rsidRPr="00A06813" w:rsidRDefault="00F84B95" w:rsidP="00D26A1C">
            <w:pPr>
              <w:pStyle w:val="aff8"/>
              <w:ind w:firstLineChars="0" w:firstLine="0"/>
              <w:jc w:val="left"/>
              <w:rPr>
                <w:rFonts w:hint="eastAsia"/>
                <w:szCs w:val="21"/>
              </w:rPr>
            </w:pPr>
            <w:r w:rsidRPr="00A06813">
              <w:rPr>
                <w:rFonts w:hint="eastAsia"/>
                <w:szCs w:val="21"/>
              </w:rPr>
              <w:t>运算功能</w:t>
            </w:r>
          </w:p>
        </w:tc>
      </w:tr>
      <w:tr w:rsidR="00F84B95" w:rsidRPr="00F84B95" w14:paraId="35DC6247" w14:textId="77777777" w:rsidTr="00A06813">
        <w:trPr>
          <w:jc w:val="center"/>
        </w:trPr>
        <w:tc>
          <w:tcPr>
            <w:tcW w:w="1276" w:type="dxa"/>
          </w:tcPr>
          <w:p w14:paraId="69E22416" w14:textId="77777777" w:rsidR="00F84B95" w:rsidRPr="00A06813" w:rsidRDefault="00F84B95" w:rsidP="00F84B95">
            <w:pPr>
              <w:pStyle w:val="aff8"/>
              <w:ind w:firstLineChars="0" w:firstLine="0"/>
              <w:jc w:val="center"/>
              <w:rPr>
                <w:rFonts w:hint="eastAsia"/>
                <w:szCs w:val="21"/>
              </w:rPr>
            </w:pPr>
            <w:r w:rsidRPr="00A06813">
              <w:rPr>
                <w:rFonts w:hint="eastAsia"/>
                <w:szCs w:val="21"/>
              </w:rPr>
              <w:t>0000</w:t>
            </w:r>
          </w:p>
        </w:tc>
        <w:tc>
          <w:tcPr>
            <w:tcW w:w="992" w:type="dxa"/>
          </w:tcPr>
          <w:p w14:paraId="238F4A2B" w14:textId="77777777" w:rsidR="00F84B95" w:rsidRPr="00A06813" w:rsidRDefault="00F84B95" w:rsidP="00F84B95">
            <w:pPr>
              <w:pStyle w:val="aff8"/>
              <w:ind w:firstLineChars="0" w:firstLine="0"/>
              <w:jc w:val="center"/>
              <w:rPr>
                <w:rFonts w:hint="eastAsia"/>
                <w:szCs w:val="21"/>
              </w:rPr>
            </w:pPr>
            <w:r w:rsidRPr="00A06813">
              <w:rPr>
                <w:rFonts w:hint="eastAsia"/>
                <w:szCs w:val="21"/>
              </w:rPr>
              <w:t>0</w:t>
            </w:r>
          </w:p>
        </w:tc>
        <w:tc>
          <w:tcPr>
            <w:tcW w:w="5671" w:type="dxa"/>
          </w:tcPr>
          <w:p w14:paraId="4B1D15DB"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 &lt;&lt; Y   </w:t>
            </w:r>
            <w:r w:rsidRPr="00A06813">
              <w:rPr>
                <w:rFonts w:hint="eastAsia"/>
                <w:szCs w:val="21"/>
              </w:rPr>
              <w:t>逻辑左移</w:t>
            </w:r>
            <w:r w:rsidRPr="00A06813">
              <w:rPr>
                <w:rFonts w:hint="eastAsia"/>
                <w:szCs w:val="21"/>
              </w:rPr>
              <w:t xml:space="preserve"> </w:t>
            </w:r>
            <w:r w:rsidRPr="00A06813">
              <w:rPr>
                <w:rFonts w:hint="eastAsia"/>
                <w:szCs w:val="21"/>
              </w:rPr>
              <w:t>（</w:t>
            </w:r>
            <w:r w:rsidRPr="00A06813">
              <w:rPr>
                <w:rFonts w:hint="eastAsia"/>
                <w:szCs w:val="21"/>
              </w:rPr>
              <w:t>Y</w:t>
            </w:r>
            <w:r w:rsidRPr="00A06813">
              <w:rPr>
                <w:rFonts w:hint="eastAsia"/>
                <w:szCs w:val="21"/>
              </w:rPr>
              <w:t>取低五位）</w:t>
            </w:r>
            <w:r w:rsidRPr="00A06813">
              <w:rPr>
                <w:rFonts w:hint="eastAsia"/>
                <w:szCs w:val="21"/>
              </w:rPr>
              <w:t xml:space="preserve">  Result2=0</w:t>
            </w:r>
          </w:p>
        </w:tc>
      </w:tr>
      <w:tr w:rsidR="00F84B95" w:rsidRPr="00F84B95" w14:paraId="1B215FB8" w14:textId="77777777" w:rsidTr="00A06813">
        <w:trPr>
          <w:jc w:val="center"/>
        </w:trPr>
        <w:tc>
          <w:tcPr>
            <w:tcW w:w="1276" w:type="dxa"/>
          </w:tcPr>
          <w:p w14:paraId="62B310F6" w14:textId="77777777" w:rsidR="00F84B95" w:rsidRPr="00A06813" w:rsidRDefault="00F84B95" w:rsidP="00F84B95">
            <w:pPr>
              <w:pStyle w:val="aff8"/>
              <w:ind w:firstLineChars="0" w:firstLine="0"/>
              <w:jc w:val="center"/>
              <w:rPr>
                <w:rFonts w:hint="eastAsia"/>
                <w:szCs w:val="21"/>
              </w:rPr>
            </w:pPr>
            <w:r w:rsidRPr="00A06813">
              <w:rPr>
                <w:rFonts w:hint="eastAsia"/>
                <w:szCs w:val="21"/>
              </w:rPr>
              <w:t>0001</w:t>
            </w:r>
          </w:p>
        </w:tc>
        <w:tc>
          <w:tcPr>
            <w:tcW w:w="992" w:type="dxa"/>
          </w:tcPr>
          <w:p w14:paraId="0A9E9F09" w14:textId="77777777" w:rsidR="00F84B95" w:rsidRPr="00A06813" w:rsidRDefault="00F84B95" w:rsidP="00F84B95">
            <w:pPr>
              <w:pStyle w:val="aff8"/>
              <w:ind w:firstLineChars="0" w:firstLine="0"/>
              <w:jc w:val="center"/>
              <w:rPr>
                <w:rFonts w:hint="eastAsia"/>
                <w:szCs w:val="21"/>
              </w:rPr>
            </w:pPr>
            <w:r w:rsidRPr="00A06813">
              <w:rPr>
                <w:rFonts w:hint="eastAsia"/>
                <w:szCs w:val="21"/>
              </w:rPr>
              <w:t>1</w:t>
            </w:r>
          </w:p>
        </w:tc>
        <w:tc>
          <w:tcPr>
            <w:tcW w:w="5671" w:type="dxa"/>
          </w:tcPr>
          <w:p w14:paraId="0247E4CE"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 &gt;&gt;&gt;Y  </w:t>
            </w:r>
            <w:r w:rsidRPr="00A06813">
              <w:rPr>
                <w:rFonts w:hint="eastAsia"/>
                <w:szCs w:val="21"/>
              </w:rPr>
              <w:t>算术右移</w:t>
            </w:r>
            <w:r w:rsidRPr="00A06813">
              <w:rPr>
                <w:rFonts w:hint="eastAsia"/>
                <w:szCs w:val="21"/>
              </w:rPr>
              <w:t xml:space="preserve"> </w:t>
            </w:r>
            <w:r w:rsidRPr="00A06813">
              <w:rPr>
                <w:rFonts w:hint="eastAsia"/>
                <w:szCs w:val="21"/>
              </w:rPr>
              <w:t>（</w:t>
            </w:r>
            <w:r w:rsidRPr="00A06813">
              <w:rPr>
                <w:rFonts w:hint="eastAsia"/>
                <w:szCs w:val="21"/>
              </w:rPr>
              <w:t>Y</w:t>
            </w:r>
            <w:r w:rsidRPr="00A06813">
              <w:rPr>
                <w:rFonts w:hint="eastAsia"/>
                <w:szCs w:val="21"/>
              </w:rPr>
              <w:t>取低五位）</w:t>
            </w:r>
            <w:r w:rsidRPr="00A06813">
              <w:rPr>
                <w:rFonts w:hint="eastAsia"/>
                <w:szCs w:val="21"/>
              </w:rPr>
              <w:t xml:space="preserve">  Result2=0</w:t>
            </w:r>
          </w:p>
        </w:tc>
      </w:tr>
      <w:tr w:rsidR="00F84B95" w:rsidRPr="00F84B95" w14:paraId="1FE9F9F9" w14:textId="77777777" w:rsidTr="00A06813">
        <w:trPr>
          <w:jc w:val="center"/>
        </w:trPr>
        <w:tc>
          <w:tcPr>
            <w:tcW w:w="1276" w:type="dxa"/>
          </w:tcPr>
          <w:p w14:paraId="6A61E81D" w14:textId="77777777" w:rsidR="00F84B95" w:rsidRPr="00A06813" w:rsidRDefault="00F84B95" w:rsidP="00F84B95">
            <w:pPr>
              <w:pStyle w:val="aff8"/>
              <w:ind w:firstLineChars="0" w:firstLine="0"/>
              <w:jc w:val="center"/>
              <w:rPr>
                <w:rFonts w:hint="eastAsia"/>
                <w:szCs w:val="21"/>
              </w:rPr>
            </w:pPr>
            <w:r w:rsidRPr="00A06813">
              <w:rPr>
                <w:rFonts w:hint="eastAsia"/>
                <w:szCs w:val="21"/>
              </w:rPr>
              <w:t>0010</w:t>
            </w:r>
          </w:p>
        </w:tc>
        <w:tc>
          <w:tcPr>
            <w:tcW w:w="992" w:type="dxa"/>
          </w:tcPr>
          <w:p w14:paraId="4912A250" w14:textId="77777777" w:rsidR="00F84B95" w:rsidRPr="00A06813" w:rsidRDefault="00F84B95" w:rsidP="00F84B95">
            <w:pPr>
              <w:pStyle w:val="aff8"/>
              <w:ind w:firstLineChars="0" w:firstLine="0"/>
              <w:jc w:val="center"/>
              <w:rPr>
                <w:rFonts w:hint="eastAsia"/>
                <w:szCs w:val="21"/>
              </w:rPr>
            </w:pPr>
            <w:r w:rsidRPr="00A06813">
              <w:rPr>
                <w:rFonts w:hint="eastAsia"/>
                <w:szCs w:val="21"/>
              </w:rPr>
              <w:t>2</w:t>
            </w:r>
          </w:p>
        </w:tc>
        <w:tc>
          <w:tcPr>
            <w:tcW w:w="5671" w:type="dxa"/>
          </w:tcPr>
          <w:p w14:paraId="6AE9A19D"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 &gt;&gt; Y   </w:t>
            </w:r>
            <w:r w:rsidRPr="00A06813">
              <w:rPr>
                <w:rFonts w:hint="eastAsia"/>
                <w:szCs w:val="21"/>
              </w:rPr>
              <w:t>逻辑右移</w:t>
            </w:r>
            <w:r w:rsidRPr="00A06813">
              <w:rPr>
                <w:rFonts w:hint="eastAsia"/>
                <w:szCs w:val="21"/>
              </w:rPr>
              <w:t xml:space="preserve"> </w:t>
            </w:r>
            <w:r w:rsidRPr="00A06813">
              <w:rPr>
                <w:rFonts w:hint="eastAsia"/>
                <w:szCs w:val="21"/>
              </w:rPr>
              <w:t>（</w:t>
            </w:r>
            <w:r w:rsidRPr="00A06813">
              <w:rPr>
                <w:rFonts w:hint="eastAsia"/>
                <w:szCs w:val="21"/>
              </w:rPr>
              <w:t>Y</w:t>
            </w:r>
            <w:r w:rsidRPr="00A06813">
              <w:rPr>
                <w:rFonts w:hint="eastAsia"/>
                <w:szCs w:val="21"/>
              </w:rPr>
              <w:t>取低五位）</w:t>
            </w:r>
            <w:r w:rsidRPr="00A06813">
              <w:rPr>
                <w:rFonts w:hint="eastAsia"/>
                <w:szCs w:val="21"/>
              </w:rPr>
              <w:t xml:space="preserve">  Result2=0</w:t>
            </w:r>
          </w:p>
        </w:tc>
      </w:tr>
      <w:tr w:rsidR="00F84B95" w:rsidRPr="00F84B95" w14:paraId="2EC16E18" w14:textId="77777777" w:rsidTr="00A06813">
        <w:trPr>
          <w:jc w:val="center"/>
        </w:trPr>
        <w:tc>
          <w:tcPr>
            <w:tcW w:w="1276" w:type="dxa"/>
          </w:tcPr>
          <w:p w14:paraId="6E279BB2" w14:textId="77777777" w:rsidR="00F84B95" w:rsidRPr="00A06813" w:rsidRDefault="00F84B95" w:rsidP="00F84B95">
            <w:pPr>
              <w:pStyle w:val="aff8"/>
              <w:ind w:firstLineChars="0" w:firstLine="0"/>
              <w:jc w:val="center"/>
              <w:rPr>
                <w:rFonts w:hint="eastAsia"/>
                <w:szCs w:val="21"/>
              </w:rPr>
            </w:pPr>
            <w:r w:rsidRPr="00A06813">
              <w:rPr>
                <w:rFonts w:hint="eastAsia"/>
                <w:szCs w:val="21"/>
              </w:rPr>
              <w:t>0011</w:t>
            </w:r>
          </w:p>
        </w:tc>
        <w:tc>
          <w:tcPr>
            <w:tcW w:w="992" w:type="dxa"/>
          </w:tcPr>
          <w:p w14:paraId="008CFE7E" w14:textId="77777777" w:rsidR="00F84B95" w:rsidRPr="00A06813" w:rsidRDefault="00F84B95" w:rsidP="00F84B95">
            <w:pPr>
              <w:pStyle w:val="aff8"/>
              <w:ind w:firstLineChars="0" w:firstLine="0"/>
              <w:jc w:val="center"/>
              <w:rPr>
                <w:rFonts w:hint="eastAsia"/>
                <w:szCs w:val="21"/>
              </w:rPr>
            </w:pPr>
            <w:r w:rsidRPr="00A06813">
              <w:rPr>
                <w:rFonts w:hint="eastAsia"/>
                <w:szCs w:val="21"/>
              </w:rPr>
              <w:t>3</w:t>
            </w:r>
          </w:p>
        </w:tc>
        <w:tc>
          <w:tcPr>
            <w:tcW w:w="5671" w:type="dxa"/>
          </w:tcPr>
          <w:p w14:paraId="3C0BE0F2"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 * Y)[31:0];  Result2 = (X * Y)[63:32] </w:t>
            </w:r>
            <w:r w:rsidRPr="00A06813">
              <w:rPr>
                <w:rFonts w:hint="eastAsia"/>
                <w:szCs w:val="21"/>
              </w:rPr>
              <w:t>无符号乘法</w:t>
            </w:r>
          </w:p>
        </w:tc>
      </w:tr>
      <w:tr w:rsidR="00F84B95" w:rsidRPr="00F84B95" w14:paraId="65D0BB2A" w14:textId="77777777" w:rsidTr="00A06813">
        <w:trPr>
          <w:jc w:val="center"/>
        </w:trPr>
        <w:tc>
          <w:tcPr>
            <w:tcW w:w="1276" w:type="dxa"/>
          </w:tcPr>
          <w:p w14:paraId="4DA96D47" w14:textId="77777777" w:rsidR="00F84B95" w:rsidRPr="00A06813" w:rsidRDefault="00F84B95" w:rsidP="00F84B95">
            <w:pPr>
              <w:pStyle w:val="aff8"/>
              <w:ind w:firstLineChars="0" w:firstLine="0"/>
              <w:jc w:val="center"/>
              <w:rPr>
                <w:rFonts w:hint="eastAsia"/>
                <w:szCs w:val="21"/>
              </w:rPr>
            </w:pPr>
            <w:r w:rsidRPr="00A06813">
              <w:rPr>
                <w:rFonts w:hint="eastAsia"/>
                <w:szCs w:val="21"/>
              </w:rPr>
              <w:t>0100</w:t>
            </w:r>
          </w:p>
        </w:tc>
        <w:tc>
          <w:tcPr>
            <w:tcW w:w="992" w:type="dxa"/>
          </w:tcPr>
          <w:p w14:paraId="77D21F78" w14:textId="77777777" w:rsidR="00F84B95" w:rsidRPr="00A06813" w:rsidRDefault="00F84B95" w:rsidP="00F84B95">
            <w:pPr>
              <w:pStyle w:val="aff8"/>
              <w:ind w:firstLineChars="0" w:firstLine="0"/>
              <w:jc w:val="center"/>
              <w:rPr>
                <w:rFonts w:hint="eastAsia"/>
                <w:szCs w:val="21"/>
              </w:rPr>
            </w:pPr>
            <w:r w:rsidRPr="00A06813">
              <w:rPr>
                <w:rFonts w:hint="eastAsia"/>
                <w:szCs w:val="21"/>
              </w:rPr>
              <w:t>4</w:t>
            </w:r>
          </w:p>
        </w:tc>
        <w:tc>
          <w:tcPr>
            <w:tcW w:w="5671" w:type="dxa"/>
          </w:tcPr>
          <w:p w14:paraId="530E4743"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X/Y;   Result2 = X%Y  </w:t>
            </w:r>
            <w:r w:rsidRPr="00A06813">
              <w:rPr>
                <w:rFonts w:hint="eastAsia"/>
                <w:szCs w:val="21"/>
              </w:rPr>
              <w:t>无符号除法</w:t>
            </w:r>
          </w:p>
        </w:tc>
      </w:tr>
      <w:tr w:rsidR="00F84B95" w:rsidRPr="00F84B95" w14:paraId="2775704B" w14:textId="77777777" w:rsidTr="00A06813">
        <w:trPr>
          <w:jc w:val="center"/>
        </w:trPr>
        <w:tc>
          <w:tcPr>
            <w:tcW w:w="1276" w:type="dxa"/>
          </w:tcPr>
          <w:p w14:paraId="13A934B2" w14:textId="77777777" w:rsidR="00F84B95" w:rsidRPr="00A06813" w:rsidRDefault="00F84B95" w:rsidP="00F84B95">
            <w:pPr>
              <w:pStyle w:val="aff8"/>
              <w:ind w:firstLineChars="0" w:firstLine="0"/>
              <w:jc w:val="center"/>
              <w:rPr>
                <w:szCs w:val="21"/>
              </w:rPr>
            </w:pPr>
            <w:r w:rsidRPr="00A06813">
              <w:rPr>
                <w:szCs w:val="21"/>
              </w:rPr>
              <w:t>0101</w:t>
            </w:r>
          </w:p>
        </w:tc>
        <w:tc>
          <w:tcPr>
            <w:tcW w:w="992" w:type="dxa"/>
          </w:tcPr>
          <w:p w14:paraId="5D573C7F" w14:textId="77777777" w:rsidR="00F84B95" w:rsidRPr="00A06813" w:rsidRDefault="00F84B95" w:rsidP="00F84B95">
            <w:pPr>
              <w:pStyle w:val="aff8"/>
              <w:ind w:firstLineChars="0" w:firstLine="0"/>
              <w:jc w:val="center"/>
              <w:rPr>
                <w:szCs w:val="21"/>
              </w:rPr>
            </w:pPr>
            <w:r w:rsidRPr="00A06813">
              <w:rPr>
                <w:szCs w:val="21"/>
              </w:rPr>
              <w:t>5</w:t>
            </w:r>
          </w:p>
        </w:tc>
        <w:tc>
          <w:tcPr>
            <w:tcW w:w="5671" w:type="dxa"/>
          </w:tcPr>
          <w:p w14:paraId="76B8B7F0" w14:textId="77777777" w:rsidR="00F84B95" w:rsidRPr="00A06813" w:rsidRDefault="00F84B95" w:rsidP="00D26A1C">
            <w:pPr>
              <w:pStyle w:val="aff8"/>
              <w:ind w:firstLineChars="0" w:firstLine="0"/>
              <w:jc w:val="left"/>
              <w:rPr>
                <w:szCs w:val="21"/>
              </w:rPr>
            </w:pPr>
            <w:r w:rsidRPr="00A06813">
              <w:rPr>
                <w:szCs w:val="21"/>
              </w:rPr>
              <w:t>Result = X + Y    (Set OF/UOF)</w:t>
            </w:r>
          </w:p>
        </w:tc>
      </w:tr>
      <w:tr w:rsidR="00F84B95" w:rsidRPr="00F84B95" w14:paraId="4071B036" w14:textId="77777777" w:rsidTr="00A06813">
        <w:trPr>
          <w:jc w:val="center"/>
        </w:trPr>
        <w:tc>
          <w:tcPr>
            <w:tcW w:w="1276" w:type="dxa"/>
          </w:tcPr>
          <w:p w14:paraId="5F61BBB2" w14:textId="77777777" w:rsidR="00F84B95" w:rsidRPr="00A06813" w:rsidRDefault="00F84B95" w:rsidP="00F84B95">
            <w:pPr>
              <w:pStyle w:val="aff8"/>
              <w:ind w:firstLineChars="0" w:firstLine="0"/>
              <w:jc w:val="center"/>
              <w:rPr>
                <w:szCs w:val="21"/>
              </w:rPr>
            </w:pPr>
            <w:r w:rsidRPr="00A06813">
              <w:rPr>
                <w:szCs w:val="21"/>
              </w:rPr>
              <w:lastRenderedPageBreak/>
              <w:t>0110</w:t>
            </w:r>
          </w:p>
        </w:tc>
        <w:tc>
          <w:tcPr>
            <w:tcW w:w="992" w:type="dxa"/>
          </w:tcPr>
          <w:p w14:paraId="436A7C52" w14:textId="77777777" w:rsidR="00F84B95" w:rsidRPr="00A06813" w:rsidRDefault="00F84B95" w:rsidP="00F84B95">
            <w:pPr>
              <w:pStyle w:val="aff8"/>
              <w:ind w:firstLineChars="0" w:firstLine="0"/>
              <w:jc w:val="center"/>
              <w:rPr>
                <w:szCs w:val="21"/>
              </w:rPr>
            </w:pPr>
            <w:r w:rsidRPr="00A06813">
              <w:rPr>
                <w:szCs w:val="21"/>
              </w:rPr>
              <w:t>6</w:t>
            </w:r>
          </w:p>
        </w:tc>
        <w:tc>
          <w:tcPr>
            <w:tcW w:w="5671" w:type="dxa"/>
          </w:tcPr>
          <w:p w14:paraId="67303BC4" w14:textId="77777777" w:rsidR="00F84B95" w:rsidRPr="00A06813" w:rsidRDefault="00F84B95" w:rsidP="00D26A1C">
            <w:pPr>
              <w:pStyle w:val="aff8"/>
              <w:ind w:firstLineChars="0" w:firstLine="0"/>
              <w:jc w:val="left"/>
              <w:rPr>
                <w:szCs w:val="21"/>
              </w:rPr>
            </w:pPr>
            <w:r w:rsidRPr="00A06813">
              <w:rPr>
                <w:szCs w:val="21"/>
              </w:rPr>
              <w:t>Result = X - Y    (Set OF/UOF)</w:t>
            </w:r>
          </w:p>
        </w:tc>
      </w:tr>
      <w:tr w:rsidR="00F84B95" w:rsidRPr="00F84B95" w14:paraId="59169FE6" w14:textId="77777777" w:rsidTr="00A06813">
        <w:trPr>
          <w:jc w:val="center"/>
        </w:trPr>
        <w:tc>
          <w:tcPr>
            <w:tcW w:w="1276" w:type="dxa"/>
          </w:tcPr>
          <w:p w14:paraId="6481D192" w14:textId="77777777" w:rsidR="00F84B95" w:rsidRPr="00A06813" w:rsidRDefault="00F84B95" w:rsidP="00F84B95">
            <w:pPr>
              <w:pStyle w:val="aff8"/>
              <w:ind w:firstLineChars="0" w:firstLine="0"/>
              <w:jc w:val="center"/>
              <w:rPr>
                <w:rFonts w:hint="eastAsia"/>
                <w:szCs w:val="21"/>
              </w:rPr>
            </w:pPr>
            <w:r w:rsidRPr="00A06813">
              <w:rPr>
                <w:rFonts w:hint="eastAsia"/>
                <w:szCs w:val="21"/>
              </w:rPr>
              <w:t>0111</w:t>
            </w:r>
          </w:p>
        </w:tc>
        <w:tc>
          <w:tcPr>
            <w:tcW w:w="992" w:type="dxa"/>
          </w:tcPr>
          <w:p w14:paraId="6351B297" w14:textId="77777777" w:rsidR="00F84B95" w:rsidRPr="00A06813" w:rsidRDefault="00F84B95" w:rsidP="00F84B95">
            <w:pPr>
              <w:pStyle w:val="aff8"/>
              <w:ind w:firstLineChars="0" w:firstLine="0"/>
              <w:jc w:val="center"/>
              <w:rPr>
                <w:rFonts w:hint="eastAsia"/>
                <w:szCs w:val="21"/>
              </w:rPr>
            </w:pPr>
            <w:r w:rsidRPr="00A06813">
              <w:rPr>
                <w:rFonts w:hint="eastAsia"/>
                <w:szCs w:val="21"/>
              </w:rPr>
              <w:t>7</w:t>
            </w:r>
          </w:p>
        </w:tc>
        <w:tc>
          <w:tcPr>
            <w:tcW w:w="5671" w:type="dxa"/>
          </w:tcPr>
          <w:p w14:paraId="503D41EA"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 &amp; Y   </w:t>
            </w:r>
            <w:r w:rsidRPr="00A06813">
              <w:rPr>
                <w:rFonts w:hint="eastAsia"/>
                <w:szCs w:val="21"/>
              </w:rPr>
              <w:t>按位与</w:t>
            </w:r>
          </w:p>
        </w:tc>
      </w:tr>
      <w:tr w:rsidR="00F84B95" w:rsidRPr="00F84B95" w14:paraId="7BAF934D" w14:textId="77777777" w:rsidTr="00A06813">
        <w:trPr>
          <w:jc w:val="center"/>
        </w:trPr>
        <w:tc>
          <w:tcPr>
            <w:tcW w:w="1276" w:type="dxa"/>
          </w:tcPr>
          <w:p w14:paraId="540117FD" w14:textId="77777777" w:rsidR="00F84B95" w:rsidRPr="00A06813" w:rsidRDefault="00F84B95" w:rsidP="00F84B95">
            <w:pPr>
              <w:pStyle w:val="aff8"/>
              <w:ind w:firstLineChars="0" w:firstLine="0"/>
              <w:jc w:val="center"/>
              <w:rPr>
                <w:rFonts w:hint="eastAsia"/>
                <w:szCs w:val="21"/>
              </w:rPr>
            </w:pPr>
            <w:r w:rsidRPr="00A06813">
              <w:rPr>
                <w:rFonts w:hint="eastAsia"/>
                <w:szCs w:val="21"/>
              </w:rPr>
              <w:t>1000</w:t>
            </w:r>
          </w:p>
        </w:tc>
        <w:tc>
          <w:tcPr>
            <w:tcW w:w="992" w:type="dxa"/>
          </w:tcPr>
          <w:p w14:paraId="49023228" w14:textId="77777777" w:rsidR="00F84B95" w:rsidRPr="00A06813" w:rsidRDefault="00F84B95" w:rsidP="00F84B95">
            <w:pPr>
              <w:pStyle w:val="aff8"/>
              <w:ind w:firstLineChars="0" w:firstLine="0"/>
              <w:jc w:val="center"/>
              <w:rPr>
                <w:rFonts w:hint="eastAsia"/>
                <w:szCs w:val="21"/>
              </w:rPr>
            </w:pPr>
            <w:r w:rsidRPr="00A06813">
              <w:rPr>
                <w:rFonts w:hint="eastAsia"/>
                <w:szCs w:val="21"/>
              </w:rPr>
              <w:t>8</w:t>
            </w:r>
          </w:p>
        </w:tc>
        <w:tc>
          <w:tcPr>
            <w:tcW w:w="5671" w:type="dxa"/>
          </w:tcPr>
          <w:p w14:paraId="744AFBEC"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 | Y    </w:t>
            </w:r>
            <w:r w:rsidRPr="00A06813">
              <w:rPr>
                <w:rFonts w:hint="eastAsia"/>
                <w:szCs w:val="21"/>
              </w:rPr>
              <w:t>按位或</w:t>
            </w:r>
          </w:p>
        </w:tc>
      </w:tr>
      <w:tr w:rsidR="00F84B95" w:rsidRPr="00F84B95" w14:paraId="7408DAE4" w14:textId="77777777" w:rsidTr="00A06813">
        <w:trPr>
          <w:jc w:val="center"/>
        </w:trPr>
        <w:tc>
          <w:tcPr>
            <w:tcW w:w="1276" w:type="dxa"/>
          </w:tcPr>
          <w:p w14:paraId="19B2F9DF" w14:textId="77777777" w:rsidR="00F84B95" w:rsidRPr="00A06813" w:rsidRDefault="00F84B95" w:rsidP="00F84B95">
            <w:pPr>
              <w:pStyle w:val="aff8"/>
              <w:ind w:firstLineChars="0" w:firstLine="0"/>
              <w:jc w:val="center"/>
              <w:rPr>
                <w:rFonts w:hint="eastAsia"/>
                <w:szCs w:val="21"/>
              </w:rPr>
            </w:pPr>
            <w:r w:rsidRPr="00A06813">
              <w:rPr>
                <w:rFonts w:hint="eastAsia"/>
                <w:szCs w:val="21"/>
              </w:rPr>
              <w:t>1001</w:t>
            </w:r>
          </w:p>
        </w:tc>
        <w:tc>
          <w:tcPr>
            <w:tcW w:w="992" w:type="dxa"/>
          </w:tcPr>
          <w:p w14:paraId="02288E19" w14:textId="77777777" w:rsidR="00F84B95" w:rsidRPr="00A06813" w:rsidRDefault="00F84B95" w:rsidP="00F84B95">
            <w:pPr>
              <w:pStyle w:val="aff8"/>
              <w:ind w:firstLineChars="0" w:firstLine="0"/>
              <w:jc w:val="center"/>
              <w:rPr>
                <w:rFonts w:hint="eastAsia"/>
                <w:szCs w:val="21"/>
              </w:rPr>
            </w:pPr>
            <w:r w:rsidRPr="00A06813">
              <w:rPr>
                <w:rFonts w:hint="eastAsia"/>
                <w:szCs w:val="21"/>
              </w:rPr>
              <w:t>9</w:t>
            </w:r>
          </w:p>
        </w:tc>
        <w:tc>
          <w:tcPr>
            <w:tcW w:w="5671" w:type="dxa"/>
          </w:tcPr>
          <w:p w14:paraId="68DFFD64" w14:textId="77777777" w:rsidR="00F84B95" w:rsidRPr="00A06813" w:rsidRDefault="00F84B95" w:rsidP="00D26A1C">
            <w:pPr>
              <w:pStyle w:val="aff8"/>
              <w:ind w:firstLineChars="0" w:firstLine="0"/>
              <w:jc w:val="left"/>
              <w:rPr>
                <w:rFonts w:hint="eastAsia"/>
                <w:szCs w:val="21"/>
              </w:rPr>
            </w:pPr>
            <w:r w:rsidRPr="00A06813">
              <w:rPr>
                <w:rFonts w:hint="eastAsia"/>
                <w:szCs w:val="21"/>
              </w:rPr>
              <w:t>Result = X</w:t>
            </w:r>
            <w:r w:rsidRPr="00A06813">
              <w:rPr>
                <w:rFonts w:hint="eastAsia"/>
                <w:szCs w:val="21"/>
              </w:rPr>
              <w:t>⊕</w:t>
            </w:r>
            <w:r w:rsidRPr="00A06813">
              <w:rPr>
                <w:rFonts w:hint="eastAsia"/>
                <w:szCs w:val="21"/>
              </w:rPr>
              <w:t xml:space="preserve">Y    </w:t>
            </w:r>
            <w:r w:rsidRPr="00A06813">
              <w:rPr>
                <w:rFonts w:hint="eastAsia"/>
                <w:szCs w:val="21"/>
              </w:rPr>
              <w:t>按位异或</w:t>
            </w:r>
          </w:p>
        </w:tc>
      </w:tr>
      <w:tr w:rsidR="00F84B95" w:rsidRPr="00F84B95" w14:paraId="5A848C78" w14:textId="77777777" w:rsidTr="00A06813">
        <w:trPr>
          <w:jc w:val="center"/>
        </w:trPr>
        <w:tc>
          <w:tcPr>
            <w:tcW w:w="1276" w:type="dxa"/>
          </w:tcPr>
          <w:p w14:paraId="12C24D73" w14:textId="77777777" w:rsidR="00F84B95" w:rsidRPr="00A06813" w:rsidRDefault="00F84B95" w:rsidP="00F84B95">
            <w:pPr>
              <w:pStyle w:val="aff8"/>
              <w:ind w:firstLineChars="0" w:firstLine="0"/>
              <w:jc w:val="center"/>
              <w:rPr>
                <w:rFonts w:hint="eastAsia"/>
                <w:szCs w:val="21"/>
              </w:rPr>
            </w:pPr>
            <w:r w:rsidRPr="00A06813">
              <w:rPr>
                <w:rFonts w:hint="eastAsia"/>
                <w:szCs w:val="21"/>
              </w:rPr>
              <w:t>1010</w:t>
            </w:r>
          </w:p>
        </w:tc>
        <w:tc>
          <w:tcPr>
            <w:tcW w:w="992" w:type="dxa"/>
          </w:tcPr>
          <w:p w14:paraId="4321E88E" w14:textId="77777777" w:rsidR="00F84B95" w:rsidRPr="00A06813" w:rsidRDefault="00F84B95" w:rsidP="00F84B95">
            <w:pPr>
              <w:pStyle w:val="aff8"/>
              <w:ind w:firstLineChars="0" w:firstLine="0"/>
              <w:jc w:val="center"/>
              <w:rPr>
                <w:rFonts w:hint="eastAsia"/>
                <w:szCs w:val="21"/>
              </w:rPr>
            </w:pPr>
            <w:r w:rsidRPr="00A06813">
              <w:rPr>
                <w:rFonts w:hint="eastAsia"/>
                <w:szCs w:val="21"/>
              </w:rPr>
              <w:t>10</w:t>
            </w:r>
          </w:p>
        </w:tc>
        <w:tc>
          <w:tcPr>
            <w:tcW w:w="5671" w:type="dxa"/>
          </w:tcPr>
          <w:p w14:paraId="06E356C6"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 |Y)  </w:t>
            </w:r>
            <w:r w:rsidRPr="00A06813">
              <w:rPr>
                <w:rFonts w:hint="eastAsia"/>
                <w:szCs w:val="21"/>
              </w:rPr>
              <w:t>按位或非</w:t>
            </w:r>
          </w:p>
        </w:tc>
      </w:tr>
      <w:tr w:rsidR="00F84B95" w:rsidRPr="00F84B95" w14:paraId="28EF875D" w14:textId="77777777" w:rsidTr="00A06813">
        <w:trPr>
          <w:jc w:val="center"/>
        </w:trPr>
        <w:tc>
          <w:tcPr>
            <w:tcW w:w="1276" w:type="dxa"/>
          </w:tcPr>
          <w:p w14:paraId="2A0DCDAF" w14:textId="77777777" w:rsidR="00F84B95" w:rsidRPr="00A06813" w:rsidRDefault="00F84B95" w:rsidP="00F84B95">
            <w:pPr>
              <w:pStyle w:val="aff8"/>
              <w:ind w:firstLineChars="0" w:firstLine="0"/>
              <w:jc w:val="center"/>
              <w:rPr>
                <w:rFonts w:hint="eastAsia"/>
                <w:szCs w:val="21"/>
              </w:rPr>
            </w:pPr>
            <w:r w:rsidRPr="00A06813">
              <w:rPr>
                <w:rFonts w:hint="eastAsia"/>
                <w:szCs w:val="21"/>
              </w:rPr>
              <w:t>1011</w:t>
            </w:r>
          </w:p>
        </w:tc>
        <w:tc>
          <w:tcPr>
            <w:tcW w:w="992" w:type="dxa"/>
          </w:tcPr>
          <w:p w14:paraId="6E98703D" w14:textId="77777777" w:rsidR="00F84B95" w:rsidRPr="00A06813" w:rsidRDefault="00F84B95" w:rsidP="00F84B95">
            <w:pPr>
              <w:pStyle w:val="aff8"/>
              <w:ind w:firstLineChars="0" w:firstLine="0"/>
              <w:jc w:val="center"/>
              <w:rPr>
                <w:rFonts w:hint="eastAsia"/>
                <w:szCs w:val="21"/>
              </w:rPr>
            </w:pPr>
            <w:r w:rsidRPr="00A06813">
              <w:rPr>
                <w:rFonts w:hint="eastAsia"/>
                <w:szCs w:val="21"/>
              </w:rPr>
              <w:t>11</w:t>
            </w:r>
          </w:p>
        </w:tc>
        <w:tc>
          <w:tcPr>
            <w:tcW w:w="5671" w:type="dxa"/>
          </w:tcPr>
          <w:p w14:paraId="6916C0CE"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 &lt; Y) ? 1 : 0 </w:t>
            </w:r>
            <w:r w:rsidRPr="00A06813">
              <w:rPr>
                <w:rFonts w:hint="eastAsia"/>
                <w:szCs w:val="21"/>
              </w:rPr>
              <w:t>符号比较</w:t>
            </w:r>
          </w:p>
        </w:tc>
      </w:tr>
      <w:tr w:rsidR="00F84B95" w:rsidRPr="00F84B95" w14:paraId="1CA85343" w14:textId="77777777" w:rsidTr="00A06813">
        <w:trPr>
          <w:jc w:val="center"/>
        </w:trPr>
        <w:tc>
          <w:tcPr>
            <w:tcW w:w="1276" w:type="dxa"/>
          </w:tcPr>
          <w:p w14:paraId="0828BD2D" w14:textId="77777777" w:rsidR="00F84B95" w:rsidRPr="00A06813" w:rsidRDefault="00F84B95" w:rsidP="00F84B95">
            <w:pPr>
              <w:pStyle w:val="aff8"/>
              <w:ind w:firstLineChars="0" w:firstLine="0"/>
              <w:jc w:val="center"/>
              <w:rPr>
                <w:rFonts w:hint="eastAsia"/>
                <w:szCs w:val="21"/>
              </w:rPr>
            </w:pPr>
            <w:r w:rsidRPr="00A06813">
              <w:rPr>
                <w:rFonts w:hint="eastAsia"/>
                <w:szCs w:val="21"/>
              </w:rPr>
              <w:t>1100</w:t>
            </w:r>
          </w:p>
        </w:tc>
        <w:tc>
          <w:tcPr>
            <w:tcW w:w="992" w:type="dxa"/>
          </w:tcPr>
          <w:p w14:paraId="1DEE1847" w14:textId="77777777" w:rsidR="00F84B95" w:rsidRPr="00A06813" w:rsidRDefault="00F84B95" w:rsidP="00F84B95">
            <w:pPr>
              <w:pStyle w:val="aff8"/>
              <w:ind w:firstLineChars="0" w:firstLine="0"/>
              <w:jc w:val="center"/>
              <w:rPr>
                <w:rFonts w:hint="eastAsia"/>
                <w:szCs w:val="21"/>
              </w:rPr>
            </w:pPr>
            <w:r w:rsidRPr="00A06813">
              <w:rPr>
                <w:rFonts w:hint="eastAsia"/>
                <w:szCs w:val="21"/>
              </w:rPr>
              <w:t>12</w:t>
            </w:r>
          </w:p>
        </w:tc>
        <w:tc>
          <w:tcPr>
            <w:tcW w:w="5671" w:type="dxa"/>
          </w:tcPr>
          <w:p w14:paraId="522626B8" w14:textId="77777777" w:rsidR="00F84B95" w:rsidRPr="00A06813" w:rsidRDefault="00F84B95" w:rsidP="00D26A1C">
            <w:pPr>
              <w:pStyle w:val="aff8"/>
              <w:ind w:firstLineChars="0" w:firstLine="0"/>
              <w:jc w:val="left"/>
              <w:rPr>
                <w:rFonts w:hint="eastAsia"/>
                <w:szCs w:val="21"/>
              </w:rPr>
            </w:pPr>
            <w:r w:rsidRPr="00A06813">
              <w:rPr>
                <w:rFonts w:hint="eastAsia"/>
                <w:szCs w:val="21"/>
              </w:rPr>
              <w:t xml:space="preserve">Result = (X &lt; Y) ? 1 : 0 </w:t>
            </w:r>
            <w:r w:rsidRPr="00A06813">
              <w:rPr>
                <w:rFonts w:hint="eastAsia"/>
                <w:szCs w:val="21"/>
              </w:rPr>
              <w:t>无符号比较</w:t>
            </w:r>
          </w:p>
        </w:tc>
      </w:tr>
    </w:tbl>
    <w:p w14:paraId="1AF7F402" w14:textId="652A0B9E" w:rsidR="00186A26" w:rsidRDefault="00186A26" w:rsidP="000F7ECA">
      <w:pPr>
        <w:pStyle w:val="4"/>
        <w:numPr>
          <w:ilvl w:val="0"/>
          <w:numId w:val="25"/>
        </w:numPr>
        <w:tabs>
          <w:tab w:val="clear" w:pos="3558"/>
        </w:tabs>
        <w:ind w:leftChars="0"/>
      </w:pPr>
      <w:r>
        <w:t>寄存器</w:t>
      </w:r>
      <w:r w:rsidR="000F7ECA" w:rsidRPr="000F7ECA">
        <w:rPr>
          <w:rFonts w:ascii="宋体" w:eastAsia="宋体" w:hAnsi="宋体" w:cs="微软雅黑" w:hint="eastAsia"/>
        </w:rPr>
        <w:t>组</w:t>
      </w:r>
      <w:r>
        <w:t>RF</w:t>
      </w:r>
    </w:p>
    <w:p w14:paraId="7896ADF6" w14:textId="6BBF708E" w:rsidR="000F7ECA" w:rsidRDefault="000F7ECA" w:rsidP="000F7ECA">
      <w:pPr>
        <w:pStyle w:val="a3"/>
        <w:ind w:firstLine="480"/>
      </w:pPr>
      <w:r>
        <w:rPr>
          <w:rFonts w:hint="eastAsia"/>
        </w:rPr>
        <w:t>寄存器组根据输入的寄存器编号输出对应寄存器的内容，寄存器组会受到时钟信号的控制，在上升沿触发，在本次实验中使用已经提供的库内的</w:t>
      </w:r>
      <w:r w:rsidR="00D95F56">
        <w:rPr>
          <w:rFonts w:hint="eastAsia"/>
        </w:rPr>
        <w:t>寄存器组即可。</w:t>
      </w:r>
      <w:r w:rsidR="00304F99">
        <w:rPr>
          <w:rFonts w:hint="eastAsia"/>
        </w:rPr>
        <w:t>在流水线的某些电路中会修改为下降沿触发，这一点会在具体电路中说明。</w:t>
      </w:r>
    </w:p>
    <w:p w14:paraId="12DBD6F6" w14:textId="6A8C692E" w:rsidR="00BE2198" w:rsidRDefault="00BE2198" w:rsidP="00BE2198">
      <w:pPr>
        <w:pStyle w:val="4"/>
        <w:numPr>
          <w:ilvl w:val="0"/>
          <w:numId w:val="25"/>
        </w:numPr>
        <w:tabs>
          <w:tab w:val="clear" w:pos="3558"/>
        </w:tabs>
        <w:ind w:leftChars="0"/>
        <w:rPr>
          <w:rFonts w:eastAsia="宋体"/>
        </w:rPr>
      </w:pPr>
      <w:r w:rsidRPr="00BE2198">
        <w:rPr>
          <w:rFonts w:eastAsia="宋体"/>
        </w:rPr>
        <w:t>数据存储器</w:t>
      </w:r>
      <w:r w:rsidRPr="00BE2198">
        <w:rPr>
          <w:rFonts w:eastAsia="宋体"/>
        </w:rPr>
        <w:t>DM</w:t>
      </w:r>
    </w:p>
    <w:p w14:paraId="27AC04AC" w14:textId="49FA0BBC" w:rsidR="00B07064" w:rsidRDefault="00B07064" w:rsidP="00B07064">
      <w:pPr>
        <w:pStyle w:val="a3"/>
        <w:ind w:firstLine="480"/>
      </w:pPr>
      <w:r>
        <w:rPr>
          <w:rFonts w:hint="eastAsia"/>
        </w:rPr>
        <w:t>数据存储器存储了存储程序的所有数据，构成主存，其组成与指令存储器</w:t>
      </w:r>
      <w:r>
        <w:rPr>
          <w:rFonts w:hint="eastAsia"/>
        </w:rPr>
        <w:t>IM</w:t>
      </w:r>
      <w:r>
        <w:rPr>
          <w:rFonts w:hint="eastAsia"/>
        </w:rPr>
        <w:t>一致，在这次实验中使用已经提供的数据存储器。</w:t>
      </w:r>
    </w:p>
    <w:p w14:paraId="7F47F38A" w14:textId="65725ACF" w:rsidR="00582489" w:rsidRDefault="00582489" w:rsidP="00582489">
      <w:pPr>
        <w:pStyle w:val="4"/>
        <w:numPr>
          <w:ilvl w:val="0"/>
          <w:numId w:val="25"/>
        </w:numPr>
        <w:tabs>
          <w:tab w:val="clear" w:pos="3558"/>
        </w:tabs>
        <w:ind w:leftChars="0"/>
        <w:rPr>
          <w:rFonts w:eastAsia="宋体"/>
        </w:rPr>
      </w:pPr>
      <w:r>
        <w:rPr>
          <w:rFonts w:eastAsia="宋体" w:hint="eastAsia"/>
        </w:rPr>
        <w:t>控制器</w:t>
      </w:r>
    </w:p>
    <w:p w14:paraId="2A4DE668" w14:textId="09538ABA" w:rsidR="00BE2198" w:rsidRPr="000F7ECA" w:rsidRDefault="00582489" w:rsidP="004C2E11">
      <w:pPr>
        <w:pStyle w:val="a3"/>
        <w:ind w:firstLine="480"/>
        <w:rPr>
          <w:rFonts w:hint="eastAsia"/>
        </w:rPr>
      </w:pPr>
      <w:r>
        <w:rPr>
          <w:rFonts w:hint="eastAsia"/>
        </w:rPr>
        <w:t>本次实验的控制器采用硬布线控制，通过解析得到的指令给出不同的控制信号，是一个组合逻辑电路</w:t>
      </w:r>
      <w:r w:rsidR="0050638D">
        <w:rPr>
          <w:rFonts w:hint="eastAsia"/>
        </w:rPr>
        <w:t>。具体的设计见后文。</w:t>
      </w:r>
    </w:p>
    <w:p w14:paraId="3558BE34" w14:textId="334368D7" w:rsidR="00943A91" w:rsidRDefault="00943A91" w:rsidP="00943A91">
      <w:pPr>
        <w:pStyle w:val="30"/>
        <w:tabs>
          <w:tab w:val="left" w:pos="1080"/>
        </w:tabs>
        <w:spacing w:beforeLines="0" w:before="229" w:afterLines="0" w:after="229"/>
      </w:pPr>
      <w:r>
        <w:rPr>
          <w:rFonts w:hint="eastAsia"/>
        </w:rPr>
        <w:t>数据通路的设计</w:t>
      </w:r>
    </w:p>
    <w:p w14:paraId="3C19CC02" w14:textId="43D96BFB" w:rsidR="0035610B" w:rsidRPr="0035610B" w:rsidRDefault="0035610B" w:rsidP="0035610B">
      <w:pPr>
        <w:pStyle w:val="a3"/>
        <w:ind w:firstLine="480"/>
        <w:rPr>
          <w:rFonts w:hint="eastAsia"/>
        </w:rPr>
      </w:pPr>
      <w:r>
        <w:rPr>
          <w:rFonts w:hint="eastAsia"/>
        </w:rPr>
        <w:t>指令系统数据通路框架设计如</w:t>
      </w:r>
      <w:r w:rsidR="00DF666F">
        <w:fldChar w:fldCharType="begin"/>
      </w:r>
      <w:r w:rsidR="00DF666F">
        <w:instrText xml:space="preserve"> </w:instrText>
      </w:r>
      <w:r w:rsidR="00DF666F">
        <w:rPr>
          <w:rFonts w:hint="eastAsia"/>
        </w:rPr>
        <w:instrText>REF _Ref67734461 \h</w:instrText>
      </w:r>
      <w:r w:rsidR="00DF666F">
        <w:instrText xml:space="preserve"> </w:instrText>
      </w:r>
      <w:r w:rsidR="00DF666F">
        <w:fldChar w:fldCharType="separate"/>
      </w:r>
      <w:r w:rsidR="00DF666F">
        <w:rPr>
          <w:rFonts w:hint="eastAsia"/>
        </w:rPr>
        <w:t>表</w:t>
      </w:r>
      <w:r w:rsidR="00DF666F">
        <w:rPr>
          <w:rFonts w:hint="eastAsia"/>
        </w:rPr>
        <w:t xml:space="preserve"> </w:t>
      </w:r>
      <w:r w:rsidR="00DF666F">
        <w:rPr>
          <w:noProof/>
        </w:rPr>
        <w:t>2</w:t>
      </w:r>
      <w:r w:rsidR="00DF666F">
        <w:t>.</w:t>
      </w:r>
      <w:r w:rsidR="00DF666F">
        <w:rPr>
          <w:noProof/>
        </w:rPr>
        <w:t>3</w:t>
      </w:r>
      <w:r w:rsidR="00DF666F">
        <w:fldChar w:fldCharType="end"/>
      </w:r>
      <w:r>
        <w:rPr>
          <w:rFonts w:hint="eastAsia"/>
        </w:rPr>
        <w:t>所示。</w:t>
      </w:r>
    </w:p>
    <w:p w14:paraId="2885A3B0" w14:textId="190C304E" w:rsidR="00943A91" w:rsidRDefault="00943A91" w:rsidP="00943A91">
      <w:pPr>
        <w:pStyle w:val="affe"/>
      </w:pPr>
      <w:bookmarkStart w:id="38" w:name="_Ref67734461"/>
      <w:r>
        <w:rPr>
          <w:rFonts w:hint="eastAsia"/>
        </w:rPr>
        <w:t xml:space="preserve">表 </w:t>
      </w:r>
      <w:r w:rsidR="00815EC0">
        <w:fldChar w:fldCharType="begin"/>
      </w:r>
      <w:r w:rsidR="00815EC0">
        <w:instrText xml:space="preserve"> </w:instrText>
      </w:r>
      <w:r w:rsidR="00815EC0">
        <w:rPr>
          <w:rFonts w:hint="eastAsia"/>
        </w:rPr>
        <w:instrText>STYLEREF 1 \s</w:instrText>
      </w:r>
      <w:r w:rsidR="00815EC0">
        <w:instrText xml:space="preserve"> </w:instrText>
      </w:r>
      <w:r w:rsidR="00815EC0">
        <w:fldChar w:fldCharType="separate"/>
      </w:r>
      <w:r w:rsidR="00815EC0">
        <w:rPr>
          <w:noProof/>
        </w:rPr>
        <w:t>2</w:t>
      </w:r>
      <w:r w:rsidR="00815EC0">
        <w:fldChar w:fldCharType="end"/>
      </w:r>
      <w:r w:rsidR="00815EC0">
        <w:t>.</w:t>
      </w:r>
      <w:r w:rsidR="00815EC0">
        <w:fldChar w:fldCharType="begin"/>
      </w:r>
      <w:r w:rsidR="00815EC0">
        <w:instrText xml:space="preserve"> </w:instrText>
      </w:r>
      <w:r w:rsidR="00815EC0">
        <w:rPr>
          <w:rFonts w:hint="eastAsia"/>
        </w:rPr>
        <w:instrText>SEQ 表 \* ARABIC \s 1</w:instrText>
      </w:r>
      <w:r w:rsidR="00815EC0">
        <w:instrText xml:space="preserve"> </w:instrText>
      </w:r>
      <w:r w:rsidR="00815EC0">
        <w:fldChar w:fldCharType="separate"/>
      </w:r>
      <w:r w:rsidR="00815EC0">
        <w:rPr>
          <w:noProof/>
        </w:rPr>
        <w:t>3</w:t>
      </w:r>
      <w:r w:rsidR="00815EC0">
        <w:fldChar w:fldCharType="end"/>
      </w:r>
      <w:bookmarkEnd w:id="38"/>
      <w:r>
        <w:rPr>
          <w:rFonts w:hint="eastAsia"/>
        </w:rPr>
        <w:t>指令系统数据通路框架</w:t>
      </w:r>
    </w:p>
    <w:tbl>
      <w:tblPr>
        <w:tblW w:w="4369"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39"/>
        <w:gridCol w:w="2447"/>
        <w:gridCol w:w="542"/>
        <w:gridCol w:w="542"/>
        <w:gridCol w:w="508"/>
        <w:gridCol w:w="637"/>
        <w:gridCol w:w="437"/>
        <w:gridCol w:w="605"/>
        <w:gridCol w:w="464"/>
        <w:gridCol w:w="632"/>
        <w:gridCol w:w="504"/>
      </w:tblGrid>
      <w:tr w:rsidR="00EB3379" w:rsidRPr="00A06813" w14:paraId="40126AE8" w14:textId="77777777" w:rsidTr="00EB3379">
        <w:trPr>
          <w:trHeight w:val="270"/>
          <w:tblHeader/>
          <w:jc w:val="center"/>
        </w:trPr>
        <w:tc>
          <w:tcPr>
            <w:tcW w:w="607" w:type="pct"/>
            <w:vMerge w:val="restart"/>
            <w:shd w:val="clear" w:color="auto" w:fill="auto"/>
            <w:noWrap/>
            <w:vAlign w:val="center"/>
            <w:hideMark/>
          </w:tcPr>
          <w:p w14:paraId="29E565C4" w14:textId="77777777" w:rsidR="00EB3379" w:rsidRPr="00A06813" w:rsidRDefault="00EB3379" w:rsidP="00306D92">
            <w:pPr>
              <w:pStyle w:val="aff8"/>
              <w:ind w:firstLineChars="0" w:firstLine="0"/>
              <w:jc w:val="center"/>
              <w:rPr>
                <w:szCs w:val="21"/>
              </w:rPr>
            </w:pPr>
            <w:r w:rsidRPr="00A06813">
              <w:rPr>
                <w:rFonts w:hint="eastAsia"/>
                <w:szCs w:val="21"/>
              </w:rPr>
              <w:t>指令</w:t>
            </w:r>
          </w:p>
        </w:tc>
        <w:tc>
          <w:tcPr>
            <w:tcW w:w="1425" w:type="pct"/>
            <w:vMerge w:val="restart"/>
            <w:shd w:val="clear" w:color="auto" w:fill="auto"/>
            <w:noWrap/>
            <w:vAlign w:val="center"/>
            <w:hideMark/>
          </w:tcPr>
          <w:p w14:paraId="607DC6F9" w14:textId="77777777" w:rsidR="00EB3379" w:rsidRPr="00A06813" w:rsidRDefault="00EB3379" w:rsidP="00306D92">
            <w:pPr>
              <w:pStyle w:val="aff8"/>
              <w:ind w:firstLineChars="0" w:firstLine="0"/>
              <w:jc w:val="center"/>
              <w:rPr>
                <w:szCs w:val="21"/>
              </w:rPr>
            </w:pPr>
            <w:r w:rsidRPr="00A06813">
              <w:rPr>
                <w:rFonts w:hint="eastAsia"/>
                <w:szCs w:val="21"/>
              </w:rPr>
              <w:t>PC</w:t>
            </w:r>
          </w:p>
        </w:tc>
        <w:tc>
          <w:tcPr>
            <w:tcW w:w="1310" w:type="pct"/>
            <w:gridSpan w:val="4"/>
            <w:shd w:val="clear" w:color="auto" w:fill="auto"/>
            <w:noWrap/>
            <w:vAlign w:val="center"/>
            <w:hideMark/>
          </w:tcPr>
          <w:p w14:paraId="4AF6D9AE" w14:textId="77777777" w:rsidR="00EB3379" w:rsidRPr="00A06813" w:rsidRDefault="00EB3379" w:rsidP="00306D92">
            <w:pPr>
              <w:pStyle w:val="aff8"/>
              <w:ind w:firstLineChars="0" w:firstLine="0"/>
              <w:jc w:val="center"/>
              <w:rPr>
                <w:szCs w:val="21"/>
              </w:rPr>
            </w:pPr>
            <w:r w:rsidRPr="00A06813">
              <w:rPr>
                <w:rFonts w:hint="eastAsia"/>
                <w:szCs w:val="21"/>
              </w:rPr>
              <w:t>RF</w:t>
            </w:r>
          </w:p>
        </w:tc>
        <w:tc>
          <w:tcPr>
            <w:tcW w:w="900" w:type="pct"/>
            <w:gridSpan w:val="3"/>
            <w:shd w:val="clear" w:color="auto" w:fill="auto"/>
            <w:noWrap/>
            <w:vAlign w:val="center"/>
            <w:hideMark/>
          </w:tcPr>
          <w:p w14:paraId="7B09C6EB" w14:textId="77777777" w:rsidR="00EB3379" w:rsidRPr="00A06813" w:rsidRDefault="00EB3379" w:rsidP="00306D92">
            <w:pPr>
              <w:pStyle w:val="aff8"/>
              <w:ind w:firstLineChars="0" w:firstLine="0"/>
              <w:jc w:val="center"/>
              <w:rPr>
                <w:szCs w:val="21"/>
              </w:rPr>
            </w:pPr>
            <w:r w:rsidRPr="00A06813">
              <w:rPr>
                <w:rFonts w:hint="eastAsia"/>
                <w:szCs w:val="21"/>
              </w:rPr>
              <w:t>ALU</w:t>
            </w:r>
          </w:p>
        </w:tc>
        <w:tc>
          <w:tcPr>
            <w:tcW w:w="757" w:type="pct"/>
            <w:gridSpan w:val="2"/>
            <w:shd w:val="clear" w:color="auto" w:fill="auto"/>
            <w:noWrap/>
            <w:vAlign w:val="center"/>
            <w:hideMark/>
          </w:tcPr>
          <w:p w14:paraId="412115FD" w14:textId="77777777" w:rsidR="00EB3379" w:rsidRPr="00A06813" w:rsidRDefault="00EB3379" w:rsidP="00306D92">
            <w:pPr>
              <w:pStyle w:val="aff8"/>
              <w:ind w:firstLineChars="0" w:firstLine="0"/>
              <w:jc w:val="center"/>
              <w:rPr>
                <w:szCs w:val="21"/>
              </w:rPr>
            </w:pPr>
            <w:r w:rsidRPr="00A06813">
              <w:rPr>
                <w:rFonts w:hint="eastAsia"/>
                <w:szCs w:val="21"/>
              </w:rPr>
              <w:t>DM</w:t>
            </w:r>
          </w:p>
        </w:tc>
      </w:tr>
      <w:tr w:rsidR="00EB3379" w:rsidRPr="00A06813" w14:paraId="24CD3FAC" w14:textId="77777777" w:rsidTr="00EB3379">
        <w:trPr>
          <w:trHeight w:val="285"/>
          <w:tblHeader/>
          <w:jc w:val="center"/>
        </w:trPr>
        <w:tc>
          <w:tcPr>
            <w:tcW w:w="607" w:type="pct"/>
            <w:vMerge/>
            <w:shd w:val="clear" w:color="auto" w:fill="auto"/>
            <w:vAlign w:val="center"/>
            <w:hideMark/>
          </w:tcPr>
          <w:p w14:paraId="1D9C0F30" w14:textId="77777777" w:rsidR="00EB3379" w:rsidRPr="00A06813" w:rsidRDefault="00EB3379" w:rsidP="00306D92">
            <w:pPr>
              <w:pStyle w:val="aff8"/>
              <w:ind w:firstLineChars="0" w:firstLine="0"/>
              <w:jc w:val="center"/>
              <w:rPr>
                <w:szCs w:val="21"/>
              </w:rPr>
            </w:pPr>
          </w:p>
        </w:tc>
        <w:tc>
          <w:tcPr>
            <w:tcW w:w="1425" w:type="pct"/>
            <w:vMerge/>
            <w:shd w:val="clear" w:color="auto" w:fill="auto"/>
            <w:vAlign w:val="center"/>
            <w:hideMark/>
          </w:tcPr>
          <w:p w14:paraId="06FF742A" w14:textId="77777777" w:rsidR="00EB3379" w:rsidRPr="00A06813" w:rsidRDefault="00EB3379" w:rsidP="00306D92">
            <w:pPr>
              <w:pStyle w:val="aff8"/>
              <w:ind w:firstLineChars="0" w:firstLine="0"/>
              <w:jc w:val="center"/>
              <w:rPr>
                <w:szCs w:val="21"/>
              </w:rPr>
            </w:pPr>
          </w:p>
        </w:tc>
        <w:tc>
          <w:tcPr>
            <w:tcW w:w="345" w:type="pct"/>
            <w:shd w:val="clear" w:color="auto" w:fill="auto"/>
            <w:noWrap/>
            <w:vAlign w:val="center"/>
            <w:hideMark/>
          </w:tcPr>
          <w:p w14:paraId="67804661" w14:textId="77777777" w:rsidR="00EB3379" w:rsidRPr="00A06813" w:rsidRDefault="00EB3379" w:rsidP="00306D92">
            <w:pPr>
              <w:pStyle w:val="aff8"/>
              <w:ind w:firstLineChars="0" w:firstLine="0"/>
              <w:jc w:val="center"/>
              <w:rPr>
                <w:szCs w:val="21"/>
              </w:rPr>
            </w:pPr>
            <w:r w:rsidRPr="00A06813">
              <w:rPr>
                <w:rFonts w:hint="eastAsia"/>
                <w:szCs w:val="21"/>
              </w:rPr>
              <w:t>R1#</w:t>
            </w:r>
          </w:p>
        </w:tc>
        <w:tc>
          <w:tcPr>
            <w:tcW w:w="345" w:type="pct"/>
            <w:shd w:val="clear" w:color="auto" w:fill="auto"/>
            <w:noWrap/>
            <w:vAlign w:val="center"/>
            <w:hideMark/>
          </w:tcPr>
          <w:p w14:paraId="3F18DF9D" w14:textId="77777777" w:rsidR="00EB3379" w:rsidRPr="00A06813" w:rsidRDefault="00EB3379" w:rsidP="00306D92">
            <w:pPr>
              <w:pStyle w:val="aff8"/>
              <w:ind w:firstLineChars="0" w:firstLine="0"/>
              <w:jc w:val="center"/>
              <w:rPr>
                <w:szCs w:val="21"/>
              </w:rPr>
            </w:pPr>
            <w:r w:rsidRPr="00A06813">
              <w:rPr>
                <w:rFonts w:hint="eastAsia"/>
                <w:szCs w:val="21"/>
              </w:rPr>
              <w:t>R2#</w:t>
            </w:r>
          </w:p>
        </w:tc>
        <w:tc>
          <w:tcPr>
            <w:tcW w:w="276" w:type="pct"/>
            <w:shd w:val="clear" w:color="auto" w:fill="auto"/>
            <w:noWrap/>
            <w:vAlign w:val="center"/>
            <w:hideMark/>
          </w:tcPr>
          <w:p w14:paraId="384764D9" w14:textId="77777777" w:rsidR="00EB3379" w:rsidRPr="00A06813" w:rsidRDefault="00EB3379" w:rsidP="00306D92">
            <w:pPr>
              <w:pStyle w:val="aff8"/>
              <w:ind w:firstLineChars="0" w:firstLine="0"/>
              <w:jc w:val="center"/>
              <w:rPr>
                <w:szCs w:val="21"/>
              </w:rPr>
            </w:pPr>
            <w:r w:rsidRPr="00A06813">
              <w:rPr>
                <w:rFonts w:hint="eastAsia"/>
                <w:szCs w:val="21"/>
              </w:rPr>
              <w:t>W#</w:t>
            </w:r>
          </w:p>
        </w:tc>
        <w:tc>
          <w:tcPr>
            <w:tcW w:w="345" w:type="pct"/>
            <w:shd w:val="clear" w:color="auto" w:fill="auto"/>
            <w:noWrap/>
            <w:vAlign w:val="center"/>
            <w:hideMark/>
          </w:tcPr>
          <w:p w14:paraId="25F4B85E" w14:textId="77777777" w:rsidR="00EB3379" w:rsidRPr="00A06813" w:rsidRDefault="00EB3379" w:rsidP="00306D92">
            <w:pPr>
              <w:pStyle w:val="aff8"/>
              <w:ind w:firstLineChars="0" w:firstLine="0"/>
              <w:jc w:val="center"/>
              <w:rPr>
                <w:szCs w:val="21"/>
              </w:rPr>
            </w:pPr>
            <w:r w:rsidRPr="00A06813">
              <w:rPr>
                <w:rFonts w:hint="eastAsia"/>
                <w:szCs w:val="21"/>
              </w:rPr>
              <w:t>Din</w:t>
            </w:r>
          </w:p>
        </w:tc>
        <w:tc>
          <w:tcPr>
            <w:tcW w:w="257" w:type="pct"/>
            <w:shd w:val="clear" w:color="auto" w:fill="auto"/>
            <w:noWrap/>
            <w:vAlign w:val="center"/>
            <w:hideMark/>
          </w:tcPr>
          <w:p w14:paraId="3851B854" w14:textId="77777777" w:rsidR="00EB3379" w:rsidRPr="00A06813" w:rsidRDefault="00EB3379" w:rsidP="00306D92">
            <w:pPr>
              <w:pStyle w:val="aff8"/>
              <w:ind w:firstLineChars="0" w:firstLine="0"/>
              <w:jc w:val="center"/>
              <w:rPr>
                <w:szCs w:val="21"/>
              </w:rPr>
            </w:pPr>
            <w:r w:rsidRPr="00A06813">
              <w:rPr>
                <w:rFonts w:hint="eastAsia"/>
                <w:szCs w:val="21"/>
              </w:rPr>
              <w:t>A</w:t>
            </w:r>
          </w:p>
        </w:tc>
        <w:tc>
          <w:tcPr>
            <w:tcW w:w="367" w:type="pct"/>
            <w:shd w:val="clear" w:color="auto" w:fill="auto"/>
            <w:noWrap/>
            <w:vAlign w:val="center"/>
            <w:hideMark/>
          </w:tcPr>
          <w:p w14:paraId="3219419D" w14:textId="77777777" w:rsidR="00EB3379" w:rsidRPr="00A06813" w:rsidRDefault="00EB3379" w:rsidP="00306D92">
            <w:pPr>
              <w:pStyle w:val="aff8"/>
              <w:ind w:firstLineChars="0" w:firstLine="0"/>
              <w:jc w:val="center"/>
              <w:rPr>
                <w:szCs w:val="21"/>
              </w:rPr>
            </w:pPr>
            <w:r w:rsidRPr="00A06813">
              <w:rPr>
                <w:rFonts w:hint="eastAsia"/>
                <w:szCs w:val="21"/>
              </w:rPr>
              <w:t>B</w:t>
            </w:r>
          </w:p>
        </w:tc>
        <w:tc>
          <w:tcPr>
            <w:tcW w:w="276" w:type="pct"/>
            <w:shd w:val="clear" w:color="auto" w:fill="auto"/>
            <w:noWrap/>
            <w:vAlign w:val="center"/>
            <w:hideMark/>
          </w:tcPr>
          <w:p w14:paraId="0DF6E860" w14:textId="77777777" w:rsidR="00EB3379" w:rsidRPr="00A06813" w:rsidRDefault="00EB3379" w:rsidP="00306D92">
            <w:pPr>
              <w:pStyle w:val="aff8"/>
              <w:ind w:firstLineChars="0" w:firstLine="0"/>
              <w:jc w:val="center"/>
              <w:rPr>
                <w:szCs w:val="21"/>
              </w:rPr>
            </w:pPr>
            <w:r w:rsidRPr="00A06813">
              <w:rPr>
                <w:rFonts w:hint="eastAsia"/>
                <w:szCs w:val="21"/>
              </w:rPr>
              <w:t>OP</w:t>
            </w:r>
          </w:p>
        </w:tc>
        <w:tc>
          <w:tcPr>
            <w:tcW w:w="413" w:type="pct"/>
            <w:shd w:val="clear" w:color="auto" w:fill="auto"/>
            <w:noWrap/>
            <w:vAlign w:val="center"/>
            <w:hideMark/>
          </w:tcPr>
          <w:p w14:paraId="543D512A" w14:textId="77777777" w:rsidR="00EB3379" w:rsidRPr="00A06813" w:rsidRDefault="00EB3379" w:rsidP="00306D92">
            <w:pPr>
              <w:pStyle w:val="aff8"/>
              <w:ind w:firstLineChars="0" w:firstLine="0"/>
              <w:jc w:val="center"/>
              <w:rPr>
                <w:szCs w:val="21"/>
              </w:rPr>
            </w:pPr>
            <w:proofErr w:type="spellStart"/>
            <w:r w:rsidRPr="00A06813">
              <w:rPr>
                <w:rFonts w:hint="eastAsia"/>
                <w:szCs w:val="21"/>
              </w:rPr>
              <w:t>Addr</w:t>
            </w:r>
            <w:proofErr w:type="spellEnd"/>
          </w:p>
        </w:tc>
        <w:tc>
          <w:tcPr>
            <w:tcW w:w="345" w:type="pct"/>
            <w:shd w:val="clear" w:color="auto" w:fill="auto"/>
            <w:noWrap/>
            <w:vAlign w:val="center"/>
            <w:hideMark/>
          </w:tcPr>
          <w:p w14:paraId="4F5F8B21" w14:textId="77777777" w:rsidR="00EB3379" w:rsidRPr="00A06813" w:rsidRDefault="00EB3379" w:rsidP="00306D92">
            <w:pPr>
              <w:pStyle w:val="aff8"/>
              <w:ind w:firstLineChars="0" w:firstLine="0"/>
              <w:jc w:val="center"/>
              <w:rPr>
                <w:szCs w:val="21"/>
              </w:rPr>
            </w:pPr>
            <w:r w:rsidRPr="00A06813">
              <w:rPr>
                <w:rFonts w:hint="eastAsia"/>
                <w:szCs w:val="21"/>
              </w:rPr>
              <w:t>Din</w:t>
            </w:r>
          </w:p>
        </w:tc>
      </w:tr>
      <w:tr w:rsidR="00EB3379" w:rsidRPr="00A06813" w14:paraId="254475DA" w14:textId="77777777" w:rsidTr="00EB3379">
        <w:trPr>
          <w:trHeight w:val="300"/>
          <w:jc w:val="center"/>
        </w:trPr>
        <w:tc>
          <w:tcPr>
            <w:tcW w:w="607" w:type="pct"/>
            <w:shd w:val="clear" w:color="auto" w:fill="auto"/>
            <w:noWrap/>
            <w:vAlign w:val="center"/>
          </w:tcPr>
          <w:p w14:paraId="71107B3A" w14:textId="2C5A6526" w:rsidR="00EB3379" w:rsidRPr="00A06813" w:rsidRDefault="00EB3379" w:rsidP="00306D92">
            <w:pPr>
              <w:pStyle w:val="aff8"/>
              <w:ind w:firstLineChars="0" w:firstLine="0"/>
              <w:jc w:val="center"/>
              <w:rPr>
                <w:szCs w:val="21"/>
              </w:rPr>
            </w:pPr>
            <w:r w:rsidRPr="00A06813">
              <w:rPr>
                <w:rFonts w:hint="eastAsia"/>
                <w:szCs w:val="21"/>
              </w:rPr>
              <w:t>RR</w:t>
            </w:r>
            <w:r w:rsidRPr="00A06813">
              <w:rPr>
                <w:rFonts w:hint="eastAsia"/>
                <w:szCs w:val="21"/>
              </w:rPr>
              <w:t>类型</w:t>
            </w:r>
          </w:p>
        </w:tc>
        <w:tc>
          <w:tcPr>
            <w:tcW w:w="1425" w:type="pct"/>
            <w:shd w:val="clear" w:color="auto" w:fill="auto"/>
            <w:noWrap/>
            <w:vAlign w:val="center"/>
          </w:tcPr>
          <w:p w14:paraId="205466CB" w14:textId="4B5DDFA1" w:rsidR="00EB3379" w:rsidRPr="00A06813" w:rsidRDefault="00EB3379" w:rsidP="00306D92">
            <w:pPr>
              <w:pStyle w:val="aff8"/>
              <w:ind w:firstLineChars="0" w:firstLine="0"/>
              <w:jc w:val="center"/>
              <w:rPr>
                <w:szCs w:val="21"/>
              </w:rPr>
            </w:pPr>
            <w:r w:rsidRPr="00A06813">
              <w:rPr>
                <w:szCs w:val="21"/>
              </w:rPr>
              <w:t>PC+4</w:t>
            </w:r>
          </w:p>
        </w:tc>
        <w:tc>
          <w:tcPr>
            <w:tcW w:w="345" w:type="pct"/>
            <w:shd w:val="clear" w:color="auto" w:fill="auto"/>
            <w:noWrap/>
            <w:vAlign w:val="center"/>
          </w:tcPr>
          <w:p w14:paraId="2F558E11" w14:textId="31158DFC" w:rsidR="00EB3379" w:rsidRPr="00A06813" w:rsidRDefault="00EB3379" w:rsidP="00306D92">
            <w:pPr>
              <w:pStyle w:val="aff8"/>
              <w:ind w:firstLineChars="0" w:firstLine="0"/>
              <w:jc w:val="center"/>
              <w:rPr>
                <w:szCs w:val="21"/>
              </w:rPr>
            </w:pPr>
            <w:r w:rsidRPr="00A06813">
              <w:rPr>
                <w:rFonts w:hint="eastAsia"/>
                <w:szCs w:val="21"/>
              </w:rPr>
              <w:t>R</w:t>
            </w:r>
            <w:r w:rsidRPr="00A06813">
              <w:rPr>
                <w:szCs w:val="21"/>
              </w:rPr>
              <w:t>s</w:t>
            </w:r>
          </w:p>
        </w:tc>
        <w:tc>
          <w:tcPr>
            <w:tcW w:w="345" w:type="pct"/>
            <w:shd w:val="clear" w:color="auto" w:fill="auto"/>
            <w:noWrap/>
            <w:vAlign w:val="center"/>
          </w:tcPr>
          <w:p w14:paraId="0037E265" w14:textId="227E8BEB" w:rsidR="00EB3379" w:rsidRPr="00A06813" w:rsidRDefault="00EB3379" w:rsidP="00306D92">
            <w:pPr>
              <w:pStyle w:val="aff8"/>
              <w:ind w:firstLineChars="0" w:firstLine="0"/>
              <w:jc w:val="center"/>
              <w:rPr>
                <w:szCs w:val="21"/>
              </w:rPr>
            </w:pPr>
            <w:r w:rsidRPr="00A06813">
              <w:rPr>
                <w:rFonts w:hint="eastAsia"/>
                <w:szCs w:val="21"/>
              </w:rPr>
              <w:t>R</w:t>
            </w:r>
            <w:r w:rsidRPr="00A06813">
              <w:rPr>
                <w:szCs w:val="21"/>
              </w:rPr>
              <w:t>t</w:t>
            </w:r>
          </w:p>
        </w:tc>
        <w:tc>
          <w:tcPr>
            <w:tcW w:w="276" w:type="pct"/>
            <w:shd w:val="clear" w:color="auto" w:fill="auto"/>
            <w:noWrap/>
            <w:vAlign w:val="center"/>
          </w:tcPr>
          <w:p w14:paraId="7AF4E35A" w14:textId="53CF0784" w:rsidR="00EB3379" w:rsidRPr="00A06813" w:rsidRDefault="00EB3379" w:rsidP="00306D92">
            <w:pPr>
              <w:pStyle w:val="aff8"/>
              <w:ind w:firstLineChars="0" w:firstLine="0"/>
              <w:jc w:val="center"/>
              <w:rPr>
                <w:szCs w:val="21"/>
              </w:rPr>
            </w:pPr>
            <w:r w:rsidRPr="00A06813">
              <w:rPr>
                <w:rFonts w:hint="eastAsia"/>
                <w:szCs w:val="21"/>
              </w:rPr>
              <w:t>R</w:t>
            </w:r>
            <w:r w:rsidRPr="00A06813">
              <w:rPr>
                <w:szCs w:val="21"/>
              </w:rPr>
              <w:t>d</w:t>
            </w:r>
          </w:p>
        </w:tc>
        <w:tc>
          <w:tcPr>
            <w:tcW w:w="345" w:type="pct"/>
            <w:shd w:val="clear" w:color="auto" w:fill="auto"/>
            <w:noWrap/>
            <w:vAlign w:val="center"/>
          </w:tcPr>
          <w:p w14:paraId="1FC2E969" w14:textId="795D3A31" w:rsidR="00EB3379" w:rsidRPr="00A06813" w:rsidRDefault="00EB3379" w:rsidP="00306D92">
            <w:pPr>
              <w:pStyle w:val="aff8"/>
              <w:ind w:firstLineChars="0" w:firstLine="0"/>
              <w:jc w:val="center"/>
              <w:rPr>
                <w:szCs w:val="21"/>
              </w:rPr>
            </w:pPr>
            <w:r w:rsidRPr="00A06813">
              <w:rPr>
                <w:rFonts w:hint="eastAsia"/>
                <w:szCs w:val="21"/>
              </w:rPr>
              <w:t>A</w:t>
            </w:r>
            <w:r w:rsidRPr="00A06813">
              <w:rPr>
                <w:szCs w:val="21"/>
              </w:rPr>
              <w:t>lu</w:t>
            </w:r>
          </w:p>
        </w:tc>
        <w:tc>
          <w:tcPr>
            <w:tcW w:w="257" w:type="pct"/>
            <w:shd w:val="clear" w:color="auto" w:fill="auto"/>
            <w:noWrap/>
            <w:vAlign w:val="center"/>
          </w:tcPr>
          <w:p w14:paraId="138130CC" w14:textId="58EA6C87" w:rsidR="00EB3379" w:rsidRPr="00A06813" w:rsidRDefault="00EB3379" w:rsidP="00306D92">
            <w:pPr>
              <w:pStyle w:val="aff8"/>
              <w:ind w:firstLineChars="0" w:firstLine="0"/>
              <w:jc w:val="center"/>
              <w:rPr>
                <w:szCs w:val="21"/>
              </w:rPr>
            </w:pPr>
            <w:r w:rsidRPr="00A06813">
              <w:rPr>
                <w:rFonts w:hint="eastAsia"/>
                <w:szCs w:val="21"/>
              </w:rPr>
              <w:t>R</w:t>
            </w:r>
            <w:r w:rsidRPr="00A06813">
              <w:rPr>
                <w:szCs w:val="21"/>
              </w:rPr>
              <w:t>1</w:t>
            </w:r>
          </w:p>
        </w:tc>
        <w:tc>
          <w:tcPr>
            <w:tcW w:w="367" w:type="pct"/>
            <w:shd w:val="clear" w:color="auto" w:fill="auto"/>
            <w:noWrap/>
            <w:vAlign w:val="center"/>
          </w:tcPr>
          <w:p w14:paraId="5E39B8CE" w14:textId="56F8489F" w:rsidR="00EB3379" w:rsidRPr="00A06813" w:rsidRDefault="00EB3379" w:rsidP="00306D92">
            <w:pPr>
              <w:pStyle w:val="aff8"/>
              <w:ind w:firstLineChars="0" w:firstLine="0"/>
              <w:jc w:val="center"/>
              <w:rPr>
                <w:szCs w:val="21"/>
              </w:rPr>
            </w:pPr>
            <w:r w:rsidRPr="00A06813">
              <w:rPr>
                <w:rFonts w:hint="eastAsia"/>
                <w:szCs w:val="21"/>
              </w:rPr>
              <w:t>R</w:t>
            </w:r>
            <w:r w:rsidRPr="00A06813">
              <w:rPr>
                <w:szCs w:val="21"/>
              </w:rPr>
              <w:t>2</w:t>
            </w:r>
          </w:p>
        </w:tc>
        <w:tc>
          <w:tcPr>
            <w:tcW w:w="276" w:type="pct"/>
            <w:shd w:val="clear" w:color="auto" w:fill="auto"/>
            <w:noWrap/>
            <w:vAlign w:val="center"/>
          </w:tcPr>
          <w:p w14:paraId="6773A79A" w14:textId="3B9B744F" w:rsidR="00EB3379" w:rsidRPr="00A06813" w:rsidRDefault="00EB3379" w:rsidP="00306D92">
            <w:pPr>
              <w:pStyle w:val="aff8"/>
              <w:ind w:firstLineChars="0" w:firstLine="0"/>
              <w:jc w:val="center"/>
              <w:rPr>
                <w:szCs w:val="21"/>
              </w:rPr>
            </w:pPr>
            <w:r w:rsidRPr="00A06813">
              <w:rPr>
                <w:rFonts w:hint="eastAsia"/>
                <w:szCs w:val="21"/>
              </w:rPr>
              <w:t>O</w:t>
            </w:r>
            <w:r w:rsidRPr="00A06813">
              <w:rPr>
                <w:szCs w:val="21"/>
              </w:rPr>
              <w:t>P</w:t>
            </w:r>
          </w:p>
        </w:tc>
        <w:tc>
          <w:tcPr>
            <w:tcW w:w="413" w:type="pct"/>
            <w:shd w:val="clear" w:color="auto" w:fill="auto"/>
            <w:noWrap/>
            <w:vAlign w:val="center"/>
          </w:tcPr>
          <w:p w14:paraId="5AF1A6F2" w14:textId="77777777" w:rsidR="00EB3379" w:rsidRPr="00A06813" w:rsidRDefault="00EB3379" w:rsidP="00306D92">
            <w:pPr>
              <w:pStyle w:val="aff8"/>
              <w:ind w:firstLineChars="0" w:firstLine="0"/>
              <w:jc w:val="center"/>
              <w:rPr>
                <w:szCs w:val="21"/>
              </w:rPr>
            </w:pPr>
          </w:p>
        </w:tc>
        <w:tc>
          <w:tcPr>
            <w:tcW w:w="345" w:type="pct"/>
            <w:shd w:val="clear" w:color="auto" w:fill="auto"/>
            <w:noWrap/>
            <w:vAlign w:val="center"/>
          </w:tcPr>
          <w:p w14:paraId="039E7041" w14:textId="77777777" w:rsidR="00EB3379" w:rsidRPr="00A06813" w:rsidRDefault="00EB3379" w:rsidP="00306D92">
            <w:pPr>
              <w:pStyle w:val="aff8"/>
              <w:ind w:firstLineChars="0" w:firstLine="0"/>
              <w:jc w:val="center"/>
              <w:rPr>
                <w:szCs w:val="21"/>
              </w:rPr>
            </w:pPr>
          </w:p>
        </w:tc>
      </w:tr>
      <w:tr w:rsidR="00EB3379" w:rsidRPr="00A06813" w14:paraId="6146300F" w14:textId="77777777" w:rsidTr="00EB3379">
        <w:trPr>
          <w:trHeight w:val="300"/>
          <w:jc w:val="center"/>
        </w:trPr>
        <w:tc>
          <w:tcPr>
            <w:tcW w:w="607" w:type="pct"/>
            <w:shd w:val="clear" w:color="auto" w:fill="auto"/>
            <w:noWrap/>
            <w:vAlign w:val="center"/>
          </w:tcPr>
          <w:p w14:paraId="31F63513" w14:textId="75070494"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I</w:t>
            </w:r>
            <w:r w:rsidRPr="00A06813">
              <w:rPr>
                <w:rFonts w:hint="eastAsia"/>
                <w:szCs w:val="21"/>
              </w:rPr>
              <w:t>类型</w:t>
            </w:r>
          </w:p>
        </w:tc>
        <w:tc>
          <w:tcPr>
            <w:tcW w:w="1425" w:type="pct"/>
            <w:shd w:val="clear" w:color="auto" w:fill="auto"/>
            <w:noWrap/>
            <w:vAlign w:val="center"/>
          </w:tcPr>
          <w:p w14:paraId="4D5ED8B1" w14:textId="080010B2" w:rsidR="00EB3379" w:rsidRPr="00A06813" w:rsidRDefault="00EB3379" w:rsidP="00306D92">
            <w:pPr>
              <w:pStyle w:val="aff8"/>
              <w:ind w:firstLineChars="0" w:firstLine="0"/>
              <w:jc w:val="center"/>
              <w:rPr>
                <w:szCs w:val="21"/>
              </w:rPr>
            </w:pPr>
            <w:r w:rsidRPr="00A06813">
              <w:rPr>
                <w:rFonts w:hint="eastAsia"/>
                <w:szCs w:val="21"/>
              </w:rPr>
              <w:t>P</w:t>
            </w:r>
            <w:r w:rsidRPr="00A06813">
              <w:rPr>
                <w:szCs w:val="21"/>
              </w:rPr>
              <w:t>C+4</w:t>
            </w:r>
          </w:p>
        </w:tc>
        <w:tc>
          <w:tcPr>
            <w:tcW w:w="345" w:type="pct"/>
            <w:shd w:val="clear" w:color="auto" w:fill="auto"/>
            <w:noWrap/>
            <w:vAlign w:val="center"/>
          </w:tcPr>
          <w:p w14:paraId="3ECBE086" w14:textId="2BBA14E8"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s</w:t>
            </w:r>
          </w:p>
        </w:tc>
        <w:tc>
          <w:tcPr>
            <w:tcW w:w="345" w:type="pct"/>
            <w:shd w:val="clear" w:color="auto" w:fill="auto"/>
            <w:noWrap/>
            <w:vAlign w:val="center"/>
          </w:tcPr>
          <w:p w14:paraId="2E71551D" w14:textId="77777777" w:rsidR="00EB3379" w:rsidRPr="00A06813" w:rsidRDefault="00EB3379" w:rsidP="00306D92">
            <w:pPr>
              <w:pStyle w:val="aff8"/>
              <w:ind w:firstLineChars="0" w:firstLine="0"/>
              <w:jc w:val="center"/>
              <w:rPr>
                <w:rFonts w:hint="eastAsia"/>
                <w:szCs w:val="21"/>
              </w:rPr>
            </w:pPr>
          </w:p>
        </w:tc>
        <w:tc>
          <w:tcPr>
            <w:tcW w:w="276" w:type="pct"/>
            <w:shd w:val="clear" w:color="auto" w:fill="auto"/>
            <w:noWrap/>
            <w:vAlign w:val="center"/>
          </w:tcPr>
          <w:p w14:paraId="4CDB0A9B" w14:textId="2A208571"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t</w:t>
            </w:r>
          </w:p>
        </w:tc>
        <w:tc>
          <w:tcPr>
            <w:tcW w:w="345" w:type="pct"/>
            <w:shd w:val="clear" w:color="auto" w:fill="auto"/>
            <w:noWrap/>
            <w:vAlign w:val="center"/>
          </w:tcPr>
          <w:p w14:paraId="0A32CAAE" w14:textId="6D11D331" w:rsidR="00EB3379" w:rsidRPr="00A06813" w:rsidRDefault="00EB3379" w:rsidP="00306D92">
            <w:pPr>
              <w:pStyle w:val="aff8"/>
              <w:ind w:firstLineChars="0" w:firstLine="0"/>
              <w:jc w:val="center"/>
              <w:rPr>
                <w:rFonts w:hint="eastAsia"/>
                <w:szCs w:val="21"/>
              </w:rPr>
            </w:pPr>
            <w:r w:rsidRPr="00A06813">
              <w:rPr>
                <w:rFonts w:hint="eastAsia"/>
                <w:szCs w:val="21"/>
              </w:rPr>
              <w:t>A</w:t>
            </w:r>
            <w:r w:rsidRPr="00A06813">
              <w:rPr>
                <w:szCs w:val="21"/>
              </w:rPr>
              <w:t>lu</w:t>
            </w:r>
          </w:p>
        </w:tc>
        <w:tc>
          <w:tcPr>
            <w:tcW w:w="257" w:type="pct"/>
            <w:shd w:val="clear" w:color="auto" w:fill="auto"/>
            <w:noWrap/>
            <w:vAlign w:val="center"/>
          </w:tcPr>
          <w:p w14:paraId="59963E0A" w14:textId="2D948E91"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1</w:t>
            </w:r>
          </w:p>
        </w:tc>
        <w:tc>
          <w:tcPr>
            <w:tcW w:w="367" w:type="pct"/>
            <w:shd w:val="clear" w:color="auto" w:fill="auto"/>
            <w:noWrap/>
            <w:vAlign w:val="center"/>
          </w:tcPr>
          <w:p w14:paraId="73D6F4C0" w14:textId="158DDCCC" w:rsidR="00EB3379" w:rsidRPr="00A06813" w:rsidRDefault="00EB3379" w:rsidP="00306D92">
            <w:pPr>
              <w:pStyle w:val="aff8"/>
              <w:ind w:firstLineChars="0" w:firstLine="0"/>
              <w:jc w:val="center"/>
              <w:rPr>
                <w:rFonts w:hint="eastAsia"/>
                <w:szCs w:val="21"/>
              </w:rPr>
            </w:pPr>
            <w:proofErr w:type="spellStart"/>
            <w:r w:rsidRPr="00A06813">
              <w:rPr>
                <w:rFonts w:hint="eastAsia"/>
                <w:szCs w:val="21"/>
              </w:rPr>
              <w:t>I</w:t>
            </w:r>
            <w:r w:rsidRPr="00A06813">
              <w:rPr>
                <w:szCs w:val="21"/>
              </w:rPr>
              <w:t>mm</w:t>
            </w:r>
            <w:proofErr w:type="spellEnd"/>
          </w:p>
        </w:tc>
        <w:tc>
          <w:tcPr>
            <w:tcW w:w="276" w:type="pct"/>
            <w:shd w:val="clear" w:color="auto" w:fill="auto"/>
            <w:noWrap/>
            <w:vAlign w:val="center"/>
          </w:tcPr>
          <w:p w14:paraId="187851E7" w14:textId="362B6805" w:rsidR="00EB3379" w:rsidRPr="00A06813" w:rsidRDefault="00EB3379" w:rsidP="00306D92">
            <w:pPr>
              <w:pStyle w:val="aff8"/>
              <w:ind w:firstLineChars="0" w:firstLine="0"/>
              <w:jc w:val="center"/>
              <w:rPr>
                <w:rFonts w:hint="eastAsia"/>
                <w:szCs w:val="21"/>
              </w:rPr>
            </w:pPr>
            <w:r w:rsidRPr="00A06813">
              <w:rPr>
                <w:rFonts w:hint="eastAsia"/>
                <w:szCs w:val="21"/>
              </w:rPr>
              <w:t>O</w:t>
            </w:r>
            <w:r w:rsidRPr="00A06813">
              <w:rPr>
                <w:szCs w:val="21"/>
              </w:rPr>
              <w:t>P</w:t>
            </w:r>
          </w:p>
        </w:tc>
        <w:tc>
          <w:tcPr>
            <w:tcW w:w="413" w:type="pct"/>
            <w:shd w:val="clear" w:color="auto" w:fill="auto"/>
            <w:noWrap/>
            <w:vAlign w:val="center"/>
          </w:tcPr>
          <w:p w14:paraId="5AEAD0F9" w14:textId="77777777" w:rsidR="00EB3379" w:rsidRPr="00A06813" w:rsidRDefault="00EB3379" w:rsidP="00306D92">
            <w:pPr>
              <w:pStyle w:val="aff8"/>
              <w:ind w:firstLineChars="0" w:firstLine="0"/>
              <w:jc w:val="center"/>
              <w:rPr>
                <w:szCs w:val="21"/>
              </w:rPr>
            </w:pPr>
          </w:p>
        </w:tc>
        <w:tc>
          <w:tcPr>
            <w:tcW w:w="345" w:type="pct"/>
            <w:shd w:val="clear" w:color="auto" w:fill="auto"/>
            <w:noWrap/>
            <w:vAlign w:val="center"/>
          </w:tcPr>
          <w:p w14:paraId="7D5FDA49" w14:textId="77777777" w:rsidR="00EB3379" w:rsidRPr="00A06813" w:rsidRDefault="00EB3379" w:rsidP="00306D92">
            <w:pPr>
              <w:pStyle w:val="aff8"/>
              <w:ind w:firstLineChars="0" w:firstLine="0"/>
              <w:jc w:val="center"/>
              <w:rPr>
                <w:szCs w:val="21"/>
              </w:rPr>
            </w:pPr>
          </w:p>
        </w:tc>
      </w:tr>
      <w:tr w:rsidR="00EB3379" w:rsidRPr="00A06813" w14:paraId="4735606E" w14:textId="77777777" w:rsidTr="00EB3379">
        <w:trPr>
          <w:trHeight w:val="300"/>
          <w:jc w:val="center"/>
        </w:trPr>
        <w:tc>
          <w:tcPr>
            <w:tcW w:w="607" w:type="pct"/>
            <w:shd w:val="clear" w:color="auto" w:fill="auto"/>
            <w:noWrap/>
            <w:vAlign w:val="center"/>
          </w:tcPr>
          <w:p w14:paraId="5376B1C5" w14:textId="7684DBC1" w:rsidR="00EB3379" w:rsidRPr="00A06813" w:rsidRDefault="00EB3379" w:rsidP="00306D92">
            <w:pPr>
              <w:pStyle w:val="aff8"/>
              <w:ind w:firstLineChars="0" w:firstLine="0"/>
              <w:jc w:val="center"/>
              <w:rPr>
                <w:rFonts w:hint="eastAsia"/>
                <w:szCs w:val="21"/>
              </w:rPr>
            </w:pPr>
            <w:r w:rsidRPr="00A06813">
              <w:rPr>
                <w:rFonts w:hint="eastAsia"/>
                <w:szCs w:val="21"/>
              </w:rPr>
              <w:lastRenderedPageBreak/>
              <w:t>分支指令</w:t>
            </w:r>
          </w:p>
        </w:tc>
        <w:tc>
          <w:tcPr>
            <w:tcW w:w="1425" w:type="pct"/>
            <w:shd w:val="clear" w:color="auto" w:fill="auto"/>
            <w:noWrap/>
            <w:vAlign w:val="center"/>
          </w:tcPr>
          <w:p w14:paraId="0B8EAF8E" w14:textId="11185342" w:rsidR="00EB3379" w:rsidRPr="00A06813" w:rsidRDefault="00EB3379" w:rsidP="00306D92">
            <w:pPr>
              <w:pStyle w:val="aff8"/>
              <w:ind w:firstLineChars="0" w:firstLine="0"/>
              <w:jc w:val="center"/>
              <w:rPr>
                <w:rFonts w:hint="eastAsia"/>
                <w:szCs w:val="21"/>
              </w:rPr>
            </w:pPr>
            <w:r w:rsidRPr="00A06813">
              <w:rPr>
                <w:rFonts w:hint="eastAsia"/>
                <w:szCs w:val="21"/>
              </w:rPr>
              <w:t>(</w:t>
            </w:r>
            <w:r w:rsidRPr="00A06813">
              <w:rPr>
                <w:szCs w:val="21"/>
              </w:rPr>
              <w:t>PC+4)[31:28]||</w:t>
            </w:r>
            <w:proofErr w:type="spellStart"/>
            <w:r w:rsidRPr="00A06813">
              <w:rPr>
                <w:szCs w:val="21"/>
              </w:rPr>
              <w:t>Imm</w:t>
            </w:r>
            <w:proofErr w:type="spellEnd"/>
            <w:r w:rsidRPr="00A06813">
              <w:rPr>
                <w:szCs w:val="21"/>
              </w:rPr>
              <w:t>||00</w:t>
            </w:r>
          </w:p>
        </w:tc>
        <w:tc>
          <w:tcPr>
            <w:tcW w:w="345" w:type="pct"/>
            <w:shd w:val="clear" w:color="auto" w:fill="auto"/>
            <w:noWrap/>
            <w:vAlign w:val="center"/>
          </w:tcPr>
          <w:p w14:paraId="7F4811EF" w14:textId="77777777" w:rsidR="00EB3379" w:rsidRPr="00A06813" w:rsidRDefault="00EB3379" w:rsidP="00306D92">
            <w:pPr>
              <w:pStyle w:val="aff8"/>
              <w:ind w:firstLineChars="0" w:firstLine="0"/>
              <w:jc w:val="center"/>
              <w:rPr>
                <w:rFonts w:hint="eastAsia"/>
                <w:szCs w:val="21"/>
              </w:rPr>
            </w:pPr>
          </w:p>
        </w:tc>
        <w:tc>
          <w:tcPr>
            <w:tcW w:w="345" w:type="pct"/>
            <w:shd w:val="clear" w:color="auto" w:fill="auto"/>
            <w:noWrap/>
            <w:vAlign w:val="center"/>
          </w:tcPr>
          <w:p w14:paraId="0AE5023A" w14:textId="77777777" w:rsidR="00EB3379" w:rsidRPr="00A06813" w:rsidRDefault="00EB3379" w:rsidP="00306D92">
            <w:pPr>
              <w:pStyle w:val="aff8"/>
              <w:ind w:firstLineChars="0" w:firstLine="0"/>
              <w:jc w:val="center"/>
              <w:rPr>
                <w:rFonts w:hint="eastAsia"/>
                <w:szCs w:val="21"/>
              </w:rPr>
            </w:pPr>
          </w:p>
        </w:tc>
        <w:tc>
          <w:tcPr>
            <w:tcW w:w="276" w:type="pct"/>
            <w:shd w:val="clear" w:color="auto" w:fill="auto"/>
            <w:noWrap/>
            <w:vAlign w:val="center"/>
          </w:tcPr>
          <w:p w14:paraId="0E931D0D" w14:textId="77777777" w:rsidR="00EB3379" w:rsidRPr="00A06813" w:rsidRDefault="00EB3379" w:rsidP="00306D92">
            <w:pPr>
              <w:pStyle w:val="aff8"/>
              <w:ind w:firstLineChars="0" w:firstLine="0"/>
              <w:jc w:val="center"/>
              <w:rPr>
                <w:rFonts w:hint="eastAsia"/>
                <w:szCs w:val="21"/>
              </w:rPr>
            </w:pPr>
          </w:p>
        </w:tc>
        <w:tc>
          <w:tcPr>
            <w:tcW w:w="345" w:type="pct"/>
            <w:shd w:val="clear" w:color="auto" w:fill="auto"/>
            <w:noWrap/>
            <w:vAlign w:val="center"/>
          </w:tcPr>
          <w:p w14:paraId="3CCE351E" w14:textId="77777777" w:rsidR="00EB3379" w:rsidRPr="00A06813" w:rsidRDefault="00EB3379" w:rsidP="00306D92">
            <w:pPr>
              <w:pStyle w:val="aff8"/>
              <w:ind w:firstLineChars="0" w:firstLine="0"/>
              <w:jc w:val="center"/>
              <w:rPr>
                <w:rFonts w:hint="eastAsia"/>
                <w:szCs w:val="21"/>
              </w:rPr>
            </w:pPr>
          </w:p>
        </w:tc>
        <w:tc>
          <w:tcPr>
            <w:tcW w:w="257" w:type="pct"/>
            <w:shd w:val="clear" w:color="auto" w:fill="auto"/>
            <w:noWrap/>
            <w:vAlign w:val="center"/>
          </w:tcPr>
          <w:p w14:paraId="4DD89EFB" w14:textId="77777777" w:rsidR="00EB3379" w:rsidRPr="00A06813" w:rsidRDefault="00EB3379" w:rsidP="00306D92">
            <w:pPr>
              <w:pStyle w:val="aff8"/>
              <w:ind w:firstLineChars="0" w:firstLine="0"/>
              <w:jc w:val="center"/>
              <w:rPr>
                <w:rFonts w:hint="eastAsia"/>
                <w:szCs w:val="21"/>
              </w:rPr>
            </w:pPr>
          </w:p>
        </w:tc>
        <w:tc>
          <w:tcPr>
            <w:tcW w:w="367" w:type="pct"/>
            <w:shd w:val="clear" w:color="auto" w:fill="auto"/>
            <w:noWrap/>
            <w:vAlign w:val="center"/>
          </w:tcPr>
          <w:p w14:paraId="0A57F048" w14:textId="77777777" w:rsidR="00EB3379" w:rsidRPr="00A06813" w:rsidRDefault="00EB3379" w:rsidP="00306D92">
            <w:pPr>
              <w:pStyle w:val="aff8"/>
              <w:ind w:firstLineChars="0" w:firstLine="0"/>
              <w:jc w:val="center"/>
              <w:rPr>
                <w:rFonts w:hint="eastAsia"/>
                <w:szCs w:val="21"/>
              </w:rPr>
            </w:pPr>
          </w:p>
        </w:tc>
        <w:tc>
          <w:tcPr>
            <w:tcW w:w="276" w:type="pct"/>
            <w:shd w:val="clear" w:color="auto" w:fill="auto"/>
            <w:noWrap/>
            <w:vAlign w:val="center"/>
          </w:tcPr>
          <w:p w14:paraId="6AA9BF9D" w14:textId="77777777" w:rsidR="00EB3379" w:rsidRPr="00A06813" w:rsidRDefault="00EB3379" w:rsidP="00306D92">
            <w:pPr>
              <w:pStyle w:val="aff8"/>
              <w:ind w:firstLineChars="0" w:firstLine="0"/>
              <w:jc w:val="center"/>
              <w:rPr>
                <w:rFonts w:hint="eastAsia"/>
                <w:szCs w:val="21"/>
              </w:rPr>
            </w:pPr>
          </w:p>
        </w:tc>
        <w:tc>
          <w:tcPr>
            <w:tcW w:w="413" w:type="pct"/>
            <w:shd w:val="clear" w:color="auto" w:fill="auto"/>
            <w:noWrap/>
            <w:vAlign w:val="center"/>
          </w:tcPr>
          <w:p w14:paraId="0D28D27D" w14:textId="77777777" w:rsidR="00EB3379" w:rsidRPr="00A06813" w:rsidRDefault="00EB3379" w:rsidP="00306D92">
            <w:pPr>
              <w:pStyle w:val="aff8"/>
              <w:ind w:firstLineChars="0" w:firstLine="0"/>
              <w:jc w:val="center"/>
              <w:rPr>
                <w:szCs w:val="21"/>
              </w:rPr>
            </w:pPr>
          </w:p>
        </w:tc>
        <w:tc>
          <w:tcPr>
            <w:tcW w:w="345" w:type="pct"/>
            <w:shd w:val="clear" w:color="auto" w:fill="auto"/>
            <w:noWrap/>
            <w:vAlign w:val="center"/>
          </w:tcPr>
          <w:p w14:paraId="721FC0D3" w14:textId="77777777" w:rsidR="00EB3379" w:rsidRPr="00A06813" w:rsidRDefault="00EB3379" w:rsidP="00306D92">
            <w:pPr>
              <w:pStyle w:val="aff8"/>
              <w:ind w:firstLineChars="0" w:firstLine="0"/>
              <w:jc w:val="center"/>
              <w:rPr>
                <w:szCs w:val="21"/>
              </w:rPr>
            </w:pPr>
          </w:p>
        </w:tc>
      </w:tr>
      <w:tr w:rsidR="00EB3379" w:rsidRPr="00A06813" w14:paraId="611461AA" w14:textId="77777777" w:rsidTr="00EB3379">
        <w:trPr>
          <w:trHeight w:val="300"/>
          <w:jc w:val="center"/>
        </w:trPr>
        <w:tc>
          <w:tcPr>
            <w:tcW w:w="607" w:type="pct"/>
            <w:shd w:val="clear" w:color="auto" w:fill="auto"/>
            <w:noWrap/>
            <w:vAlign w:val="center"/>
          </w:tcPr>
          <w:p w14:paraId="1550E877" w14:textId="43EADA67" w:rsidR="00EB3379" w:rsidRPr="00A06813" w:rsidRDefault="00EB3379" w:rsidP="00306D92">
            <w:pPr>
              <w:pStyle w:val="aff8"/>
              <w:ind w:firstLineChars="0" w:firstLine="0"/>
              <w:jc w:val="center"/>
              <w:rPr>
                <w:rFonts w:hint="eastAsia"/>
                <w:szCs w:val="21"/>
              </w:rPr>
            </w:pPr>
            <w:r w:rsidRPr="00A06813">
              <w:rPr>
                <w:rFonts w:hint="eastAsia"/>
                <w:szCs w:val="21"/>
              </w:rPr>
              <w:t>跳转指令</w:t>
            </w:r>
          </w:p>
        </w:tc>
        <w:tc>
          <w:tcPr>
            <w:tcW w:w="1425" w:type="pct"/>
            <w:shd w:val="clear" w:color="auto" w:fill="auto"/>
            <w:noWrap/>
            <w:vAlign w:val="center"/>
          </w:tcPr>
          <w:p w14:paraId="5BF2DA39" w14:textId="7D9BFC20" w:rsidR="00EB3379" w:rsidRPr="00A06813" w:rsidRDefault="00EB3379" w:rsidP="00306D92">
            <w:pPr>
              <w:pStyle w:val="aff8"/>
              <w:ind w:firstLineChars="0" w:firstLine="0"/>
              <w:jc w:val="center"/>
              <w:rPr>
                <w:rFonts w:hint="eastAsia"/>
                <w:szCs w:val="21"/>
              </w:rPr>
            </w:pPr>
            <w:r w:rsidRPr="00A06813">
              <w:rPr>
                <w:rFonts w:hint="eastAsia"/>
                <w:szCs w:val="21"/>
              </w:rPr>
              <w:t>(</w:t>
            </w:r>
            <w:r w:rsidRPr="00A06813">
              <w:rPr>
                <w:szCs w:val="21"/>
              </w:rPr>
              <w:t>PC+4)[31:28]||index||00</w:t>
            </w:r>
          </w:p>
        </w:tc>
        <w:tc>
          <w:tcPr>
            <w:tcW w:w="345" w:type="pct"/>
            <w:shd w:val="clear" w:color="auto" w:fill="auto"/>
            <w:noWrap/>
            <w:vAlign w:val="center"/>
          </w:tcPr>
          <w:p w14:paraId="0EAA9101" w14:textId="77777777" w:rsidR="00EB3379" w:rsidRPr="00A06813" w:rsidRDefault="00EB3379" w:rsidP="00306D92">
            <w:pPr>
              <w:pStyle w:val="aff8"/>
              <w:ind w:firstLineChars="0" w:firstLine="0"/>
              <w:jc w:val="center"/>
              <w:rPr>
                <w:rFonts w:hint="eastAsia"/>
                <w:szCs w:val="21"/>
              </w:rPr>
            </w:pPr>
          </w:p>
        </w:tc>
        <w:tc>
          <w:tcPr>
            <w:tcW w:w="345" w:type="pct"/>
            <w:shd w:val="clear" w:color="auto" w:fill="auto"/>
            <w:noWrap/>
            <w:vAlign w:val="center"/>
          </w:tcPr>
          <w:p w14:paraId="4089941A" w14:textId="77777777" w:rsidR="00EB3379" w:rsidRPr="00A06813" w:rsidRDefault="00EB3379" w:rsidP="00306D92">
            <w:pPr>
              <w:pStyle w:val="aff8"/>
              <w:ind w:firstLineChars="0" w:firstLine="0"/>
              <w:jc w:val="center"/>
              <w:rPr>
                <w:rFonts w:hint="eastAsia"/>
                <w:szCs w:val="21"/>
              </w:rPr>
            </w:pPr>
          </w:p>
        </w:tc>
        <w:tc>
          <w:tcPr>
            <w:tcW w:w="276" w:type="pct"/>
            <w:shd w:val="clear" w:color="auto" w:fill="auto"/>
            <w:noWrap/>
            <w:vAlign w:val="center"/>
          </w:tcPr>
          <w:p w14:paraId="790380E2" w14:textId="77777777" w:rsidR="00EB3379" w:rsidRPr="00A06813" w:rsidRDefault="00EB3379" w:rsidP="00306D92">
            <w:pPr>
              <w:pStyle w:val="aff8"/>
              <w:ind w:firstLineChars="0" w:firstLine="0"/>
              <w:jc w:val="center"/>
              <w:rPr>
                <w:rFonts w:hint="eastAsia"/>
                <w:szCs w:val="21"/>
              </w:rPr>
            </w:pPr>
          </w:p>
        </w:tc>
        <w:tc>
          <w:tcPr>
            <w:tcW w:w="345" w:type="pct"/>
            <w:shd w:val="clear" w:color="auto" w:fill="auto"/>
            <w:noWrap/>
            <w:vAlign w:val="center"/>
          </w:tcPr>
          <w:p w14:paraId="16745D55" w14:textId="77777777" w:rsidR="00EB3379" w:rsidRPr="00A06813" w:rsidRDefault="00EB3379" w:rsidP="00306D92">
            <w:pPr>
              <w:pStyle w:val="aff8"/>
              <w:ind w:firstLineChars="0" w:firstLine="0"/>
              <w:jc w:val="center"/>
              <w:rPr>
                <w:rFonts w:hint="eastAsia"/>
                <w:szCs w:val="21"/>
              </w:rPr>
            </w:pPr>
          </w:p>
        </w:tc>
        <w:tc>
          <w:tcPr>
            <w:tcW w:w="257" w:type="pct"/>
            <w:shd w:val="clear" w:color="auto" w:fill="auto"/>
            <w:noWrap/>
            <w:vAlign w:val="center"/>
          </w:tcPr>
          <w:p w14:paraId="092D49D8" w14:textId="77777777" w:rsidR="00EB3379" w:rsidRPr="00A06813" w:rsidRDefault="00EB3379" w:rsidP="00306D92">
            <w:pPr>
              <w:pStyle w:val="aff8"/>
              <w:ind w:firstLineChars="0" w:firstLine="0"/>
              <w:jc w:val="center"/>
              <w:rPr>
                <w:rFonts w:hint="eastAsia"/>
                <w:szCs w:val="21"/>
              </w:rPr>
            </w:pPr>
          </w:p>
        </w:tc>
        <w:tc>
          <w:tcPr>
            <w:tcW w:w="367" w:type="pct"/>
            <w:shd w:val="clear" w:color="auto" w:fill="auto"/>
            <w:noWrap/>
            <w:vAlign w:val="center"/>
          </w:tcPr>
          <w:p w14:paraId="29768D48" w14:textId="77777777" w:rsidR="00EB3379" w:rsidRPr="00A06813" w:rsidRDefault="00EB3379" w:rsidP="00306D92">
            <w:pPr>
              <w:pStyle w:val="aff8"/>
              <w:ind w:firstLineChars="0" w:firstLine="0"/>
              <w:jc w:val="center"/>
              <w:rPr>
                <w:rFonts w:hint="eastAsia"/>
                <w:szCs w:val="21"/>
              </w:rPr>
            </w:pPr>
          </w:p>
        </w:tc>
        <w:tc>
          <w:tcPr>
            <w:tcW w:w="276" w:type="pct"/>
            <w:shd w:val="clear" w:color="auto" w:fill="auto"/>
            <w:noWrap/>
            <w:vAlign w:val="center"/>
          </w:tcPr>
          <w:p w14:paraId="4416C445" w14:textId="77777777" w:rsidR="00EB3379" w:rsidRPr="00A06813" w:rsidRDefault="00EB3379" w:rsidP="00306D92">
            <w:pPr>
              <w:pStyle w:val="aff8"/>
              <w:ind w:firstLineChars="0" w:firstLine="0"/>
              <w:jc w:val="center"/>
              <w:rPr>
                <w:rFonts w:hint="eastAsia"/>
                <w:szCs w:val="21"/>
              </w:rPr>
            </w:pPr>
          </w:p>
        </w:tc>
        <w:tc>
          <w:tcPr>
            <w:tcW w:w="413" w:type="pct"/>
            <w:shd w:val="clear" w:color="auto" w:fill="auto"/>
            <w:noWrap/>
            <w:vAlign w:val="center"/>
          </w:tcPr>
          <w:p w14:paraId="38745EFD" w14:textId="77777777" w:rsidR="00EB3379" w:rsidRPr="00A06813" w:rsidRDefault="00EB3379" w:rsidP="00306D92">
            <w:pPr>
              <w:pStyle w:val="aff8"/>
              <w:ind w:firstLineChars="0" w:firstLine="0"/>
              <w:jc w:val="center"/>
              <w:rPr>
                <w:szCs w:val="21"/>
              </w:rPr>
            </w:pPr>
          </w:p>
        </w:tc>
        <w:tc>
          <w:tcPr>
            <w:tcW w:w="345" w:type="pct"/>
            <w:shd w:val="clear" w:color="auto" w:fill="auto"/>
            <w:noWrap/>
            <w:vAlign w:val="center"/>
          </w:tcPr>
          <w:p w14:paraId="636CD42B" w14:textId="77777777" w:rsidR="00EB3379" w:rsidRPr="00A06813" w:rsidRDefault="00EB3379" w:rsidP="00306D92">
            <w:pPr>
              <w:pStyle w:val="aff8"/>
              <w:ind w:firstLineChars="0" w:firstLine="0"/>
              <w:jc w:val="center"/>
              <w:rPr>
                <w:szCs w:val="21"/>
              </w:rPr>
            </w:pPr>
          </w:p>
        </w:tc>
      </w:tr>
      <w:tr w:rsidR="00EB3379" w:rsidRPr="00A06813" w14:paraId="7A3B1860" w14:textId="77777777" w:rsidTr="00EB3379">
        <w:trPr>
          <w:trHeight w:val="300"/>
          <w:jc w:val="center"/>
        </w:trPr>
        <w:tc>
          <w:tcPr>
            <w:tcW w:w="607" w:type="pct"/>
            <w:shd w:val="clear" w:color="auto" w:fill="auto"/>
            <w:noWrap/>
            <w:vAlign w:val="center"/>
          </w:tcPr>
          <w:p w14:paraId="64376F12" w14:textId="6C2A66ED" w:rsidR="00EB3379" w:rsidRPr="00A06813" w:rsidRDefault="00EB3379" w:rsidP="00306D92">
            <w:pPr>
              <w:pStyle w:val="aff8"/>
              <w:ind w:firstLineChars="0" w:firstLine="0"/>
              <w:jc w:val="center"/>
              <w:rPr>
                <w:rFonts w:hint="eastAsia"/>
                <w:szCs w:val="21"/>
              </w:rPr>
            </w:pPr>
            <w:r w:rsidRPr="00A06813">
              <w:rPr>
                <w:rFonts w:hint="eastAsia"/>
                <w:szCs w:val="21"/>
              </w:rPr>
              <w:t>Store</w:t>
            </w:r>
            <w:r w:rsidRPr="00A06813">
              <w:rPr>
                <w:rFonts w:hint="eastAsia"/>
                <w:szCs w:val="21"/>
              </w:rPr>
              <w:t>类型</w:t>
            </w:r>
          </w:p>
        </w:tc>
        <w:tc>
          <w:tcPr>
            <w:tcW w:w="1425" w:type="pct"/>
            <w:shd w:val="clear" w:color="auto" w:fill="auto"/>
            <w:noWrap/>
            <w:vAlign w:val="center"/>
          </w:tcPr>
          <w:p w14:paraId="3DAD0105" w14:textId="0A594DF8" w:rsidR="00EB3379" w:rsidRPr="00A06813" w:rsidRDefault="00EB3379" w:rsidP="00306D92">
            <w:pPr>
              <w:pStyle w:val="aff8"/>
              <w:ind w:firstLineChars="0" w:firstLine="0"/>
              <w:jc w:val="center"/>
              <w:rPr>
                <w:rFonts w:hint="eastAsia"/>
                <w:szCs w:val="21"/>
              </w:rPr>
            </w:pPr>
            <w:r w:rsidRPr="00A06813">
              <w:rPr>
                <w:rFonts w:hint="eastAsia"/>
                <w:szCs w:val="21"/>
              </w:rPr>
              <w:t>P</w:t>
            </w:r>
            <w:r w:rsidRPr="00A06813">
              <w:rPr>
                <w:szCs w:val="21"/>
              </w:rPr>
              <w:t>C+4</w:t>
            </w:r>
          </w:p>
        </w:tc>
        <w:tc>
          <w:tcPr>
            <w:tcW w:w="345" w:type="pct"/>
            <w:shd w:val="clear" w:color="auto" w:fill="auto"/>
            <w:noWrap/>
            <w:vAlign w:val="center"/>
          </w:tcPr>
          <w:p w14:paraId="310D03D8" w14:textId="6381A698"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s</w:t>
            </w:r>
          </w:p>
        </w:tc>
        <w:tc>
          <w:tcPr>
            <w:tcW w:w="345" w:type="pct"/>
            <w:shd w:val="clear" w:color="auto" w:fill="auto"/>
            <w:noWrap/>
            <w:vAlign w:val="center"/>
          </w:tcPr>
          <w:p w14:paraId="5B5945F1" w14:textId="75693B2F"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t</w:t>
            </w:r>
          </w:p>
        </w:tc>
        <w:tc>
          <w:tcPr>
            <w:tcW w:w="276" w:type="pct"/>
            <w:shd w:val="clear" w:color="auto" w:fill="auto"/>
            <w:noWrap/>
            <w:vAlign w:val="center"/>
          </w:tcPr>
          <w:p w14:paraId="0ADD0B8A" w14:textId="77777777" w:rsidR="00EB3379" w:rsidRPr="00A06813" w:rsidRDefault="00EB3379" w:rsidP="00306D92">
            <w:pPr>
              <w:pStyle w:val="aff8"/>
              <w:ind w:firstLineChars="0" w:firstLine="0"/>
              <w:jc w:val="center"/>
              <w:rPr>
                <w:rFonts w:hint="eastAsia"/>
                <w:szCs w:val="21"/>
              </w:rPr>
            </w:pPr>
          </w:p>
        </w:tc>
        <w:tc>
          <w:tcPr>
            <w:tcW w:w="345" w:type="pct"/>
            <w:shd w:val="clear" w:color="auto" w:fill="auto"/>
            <w:noWrap/>
            <w:vAlign w:val="center"/>
          </w:tcPr>
          <w:p w14:paraId="5D107091" w14:textId="77777777" w:rsidR="00EB3379" w:rsidRPr="00A06813" w:rsidRDefault="00EB3379" w:rsidP="00306D92">
            <w:pPr>
              <w:pStyle w:val="aff8"/>
              <w:ind w:firstLineChars="0" w:firstLine="0"/>
              <w:jc w:val="center"/>
              <w:rPr>
                <w:rFonts w:hint="eastAsia"/>
                <w:szCs w:val="21"/>
              </w:rPr>
            </w:pPr>
          </w:p>
        </w:tc>
        <w:tc>
          <w:tcPr>
            <w:tcW w:w="257" w:type="pct"/>
            <w:shd w:val="clear" w:color="auto" w:fill="auto"/>
            <w:noWrap/>
            <w:vAlign w:val="center"/>
          </w:tcPr>
          <w:p w14:paraId="5ABB56CC" w14:textId="5171B90E"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1</w:t>
            </w:r>
          </w:p>
        </w:tc>
        <w:tc>
          <w:tcPr>
            <w:tcW w:w="367" w:type="pct"/>
            <w:shd w:val="clear" w:color="auto" w:fill="auto"/>
            <w:noWrap/>
            <w:vAlign w:val="center"/>
          </w:tcPr>
          <w:p w14:paraId="5FFDAE11" w14:textId="7E053D31" w:rsidR="00EB3379" w:rsidRPr="00A06813" w:rsidRDefault="00EB3379" w:rsidP="00306D92">
            <w:pPr>
              <w:pStyle w:val="aff8"/>
              <w:ind w:firstLineChars="0" w:firstLine="0"/>
              <w:jc w:val="center"/>
              <w:rPr>
                <w:rFonts w:hint="eastAsia"/>
                <w:szCs w:val="21"/>
              </w:rPr>
            </w:pPr>
            <w:proofErr w:type="spellStart"/>
            <w:r w:rsidRPr="00A06813">
              <w:rPr>
                <w:rFonts w:hint="eastAsia"/>
                <w:szCs w:val="21"/>
              </w:rPr>
              <w:t>I</w:t>
            </w:r>
            <w:r w:rsidRPr="00A06813">
              <w:rPr>
                <w:szCs w:val="21"/>
              </w:rPr>
              <w:t>mm</w:t>
            </w:r>
            <w:proofErr w:type="spellEnd"/>
          </w:p>
        </w:tc>
        <w:tc>
          <w:tcPr>
            <w:tcW w:w="276" w:type="pct"/>
            <w:shd w:val="clear" w:color="auto" w:fill="auto"/>
            <w:noWrap/>
            <w:vAlign w:val="center"/>
          </w:tcPr>
          <w:p w14:paraId="220BB9D7" w14:textId="18328423" w:rsidR="00EB3379" w:rsidRPr="00A06813" w:rsidRDefault="00EB3379" w:rsidP="00306D92">
            <w:pPr>
              <w:pStyle w:val="aff8"/>
              <w:ind w:firstLineChars="0" w:firstLine="0"/>
              <w:jc w:val="center"/>
              <w:rPr>
                <w:rFonts w:hint="eastAsia"/>
                <w:szCs w:val="21"/>
              </w:rPr>
            </w:pPr>
            <w:r w:rsidRPr="00A06813">
              <w:rPr>
                <w:rFonts w:hint="eastAsia"/>
                <w:szCs w:val="21"/>
              </w:rPr>
              <w:t>O</w:t>
            </w:r>
            <w:r w:rsidRPr="00A06813">
              <w:rPr>
                <w:szCs w:val="21"/>
              </w:rPr>
              <w:t>P</w:t>
            </w:r>
          </w:p>
        </w:tc>
        <w:tc>
          <w:tcPr>
            <w:tcW w:w="413" w:type="pct"/>
            <w:shd w:val="clear" w:color="auto" w:fill="auto"/>
            <w:noWrap/>
            <w:vAlign w:val="center"/>
          </w:tcPr>
          <w:p w14:paraId="36E523A7" w14:textId="3A7965A5" w:rsidR="00EB3379" w:rsidRPr="00A06813" w:rsidRDefault="00EB3379" w:rsidP="00306D92">
            <w:pPr>
              <w:pStyle w:val="aff8"/>
              <w:ind w:firstLineChars="0" w:firstLine="0"/>
              <w:jc w:val="center"/>
              <w:rPr>
                <w:szCs w:val="21"/>
              </w:rPr>
            </w:pPr>
            <w:r w:rsidRPr="00A06813">
              <w:rPr>
                <w:rFonts w:hint="eastAsia"/>
                <w:szCs w:val="21"/>
              </w:rPr>
              <w:t>A</w:t>
            </w:r>
            <w:r w:rsidRPr="00A06813">
              <w:rPr>
                <w:szCs w:val="21"/>
              </w:rPr>
              <w:t>lu</w:t>
            </w:r>
          </w:p>
        </w:tc>
        <w:tc>
          <w:tcPr>
            <w:tcW w:w="345" w:type="pct"/>
            <w:shd w:val="clear" w:color="auto" w:fill="auto"/>
            <w:noWrap/>
            <w:vAlign w:val="center"/>
          </w:tcPr>
          <w:p w14:paraId="0F95A080" w14:textId="6CE3DC97" w:rsidR="00EB3379" w:rsidRPr="00A06813" w:rsidRDefault="00EB3379" w:rsidP="00306D92">
            <w:pPr>
              <w:pStyle w:val="aff8"/>
              <w:ind w:firstLineChars="0" w:firstLine="0"/>
              <w:jc w:val="center"/>
              <w:rPr>
                <w:szCs w:val="21"/>
              </w:rPr>
            </w:pPr>
            <w:r w:rsidRPr="00A06813">
              <w:rPr>
                <w:rFonts w:hint="eastAsia"/>
                <w:szCs w:val="21"/>
              </w:rPr>
              <w:t>R</w:t>
            </w:r>
            <w:r w:rsidRPr="00A06813">
              <w:rPr>
                <w:szCs w:val="21"/>
              </w:rPr>
              <w:t>2</w:t>
            </w:r>
          </w:p>
        </w:tc>
      </w:tr>
      <w:tr w:rsidR="00EB3379" w:rsidRPr="00A06813" w14:paraId="1B7BED50" w14:textId="77777777" w:rsidTr="00EB3379">
        <w:trPr>
          <w:trHeight w:val="300"/>
          <w:jc w:val="center"/>
        </w:trPr>
        <w:tc>
          <w:tcPr>
            <w:tcW w:w="607" w:type="pct"/>
            <w:shd w:val="clear" w:color="auto" w:fill="auto"/>
            <w:noWrap/>
            <w:vAlign w:val="center"/>
          </w:tcPr>
          <w:p w14:paraId="5C5DF3A8" w14:textId="2567398D" w:rsidR="00EB3379" w:rsidRPr="00A06813" w:rsidRDefault="00EB3379" w:rsidP="00306D92">
            <w:pPr>
              <w:pStyle w:val="aff8"/>
              <w:ind w:firstLineChars="0" w:firstLine="0"/>
              <w:jc w:val="center"/>
              <w:rPr>
                <w:rFonts w:hint="eastAsia"/>
                <w:szCs w:val="21"/>
              </w:rPr>
            </w:pPr>
            <w:r w:rsidRPr="00A06813">
              <w:rPr>
                <w:rFonts w:hint="eastAsia"/>
                <w:szCs w:val="21"/>
              </w:rPr>
              <w:t>L</w:t>
            </w:r>
            <w:r w:rsidRPr="00A06813">
              <w:rPr>
                <w:szCs w:val="21"/>
              </w:rPr>
              <w:t>oad</w:t>
            </w:r>
            <w:r w:rsidRPr="00A06813">
              <w:rPr>
                <w:rFonts w:hint="eastAsia"/>
                <w:szCs w:val="21"/>
              </w:rPr>
              <w:t>类型</w:t>
            </w:r>
          </w:p>
        </w:tc>
        <w:tc>
          <w:tcPr>
            <w:tcW w:w="1425" w:type="pct"/>
            <w:shd w:val="clear" w:color="auto" w:fill="auto"/>
            <w:noWrap/>
            <w:vAlign w:val="center"/>
          </w:tcPr>
          <w:p w14:paraId="1B595A29" w14:textId="31D4FB40" w:rsidR="00EB3379" w:rsidRPr="00A06813" w:rsidRDefault="00EB3379" w:rsidP="00306D92">
            <w:pPr>
              <w:pStyle w:val="aff8"/>
              <w:ind w:firstLineChars="0" w:firstLine="0"/>
              <w:jc w:val="center"/>
              <w:rPr>
                <w:rFonts w:hint="eastAsia"/>
                <w:szCs w:val="21"/>
              </w:rPr>
            </w:pPr>
            <w:r w:rsidRPr="00A06813">
              <w:rPr>
                <w:rFonts w:hint="eastAsia"/>
                <w:szCs w:val="21"/>
              </w:rPr>
              <w:t>P</w:t>
            </w:r>
            <w:r w:rsidRPr="00A06813">
              <w:rPr>
                <w:szCs w:val="21"/>
              </w:rPr>
              <w:t>C+4</w:t>
            </w:r>
          </w:p>
        </w:tc>
        <w:tc>
          <w:tcPr>
            <w:tcW w:w="345" w:type="pct"/>
            <w:shd w:val="clear" w:color="auto" w:fill="auto"/>
            <w:noWrap/>
            <w:vAlign w:val="center"/>
          </w:tcPr>
          <w:p w14:paraId="4DE4A079" w14:textId="6796FA45"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s</w:t>
            </w:r>
          </w:p>
        </w:tc>
        <w:tc>
          <w:tcPr>
            <w:tcW w:w="345" w:type="pct"/>
            <w:shd w:val="clear" w:color="auto" w:fill="auto"/>
            <w:noWrap/>
            <w:vAlign w:val="center"/>
          </w:tcPr>
          <w:p w14:paraId="56ED2A08" w14:textId="3884712D"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t</w:t>
            </w:r>
          </w:p>
        </w:tc>
        <w:tc>
          <w:tcPr>
            <w:tcW w:w="276" w:type="pct"/>
            <w:shd w:val="clear" w:color="auto" w:fill="auto"/>
            <w:noWrap/>
            <w:vAlign w:val="center"/>
          </w:tcPr>
          <w:p w14:paraId="63725A35" w14:textId="1264C624"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t</w:t>
            </w:r>
          </w:p>
        </w:tc>
        <w:tc>
          <w:tcPr>
            <w:tcW w:w="345" w:type="pct"/>
            <w:shd w:val="clear" w:color="auto" w:fill="auto"/>
            <w:noWrap/>
            <w:vAlign w:val="center"/>
          </w:tcPr>
          <w:p w14:paraId="34FB9346" w14:textId="75C96B60" w:rsidR="00EB3379" w:rsidRPr="00A06813" w:rsidRDefault="00EB3379" w:rsidP="00306D92">
            <w:pPr>
              <w:pStyle w:val="aff8"/>
              <w:ind w:firstLineChars="0" w:firstLine="0"/>
              <w:jc w:val="center"/>
              <w:rPr>
                <w:rFonts w:hint="eastAsia"/>
                <w:szCs w:val="21"/>
              </w:rPr>
            </w:pPr>
            <w:proofErr w:type="spellStart"/>
            <w:r w:rsidRPr="00A06813">
              <w:rPr>
                <w:rFonts w:hint="eastAsia"/>
                <w:szCs w:val="21"/>
              </w:rPr>
              <w:t>D</w:t>
            </w:r>
            <w:r w:rsidRPr="00A06813">
              <w:rPr>
                <w:szCs w:val="21"/>
              </w:rPr>
              <w:t>out</w:t>
            </w:r>
            <w:proofErr w:type="spellEnd"/>
          </w:p>
        </w:tc>
        <w:tc>
          <w:tcPr>
            <w:tcW w:w="257" w:type="pct"/>
            <w:shd w:val="clear" w:color="auto" w:fill="auto"/>
            <w:noWrap/>
            <w:vAlign w:val="center"/>
          </w:tcPr>
          <w:p w14:paraId="324DAD1C" w14:textId="0A0CC345"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1</w:t>
            </w:r>
          </w:p>
        </w:tc>
        <w:tc>
          <w:tcPr>
            <w:tcW w:w="367" w:type="pct"/>
            <w:shd w:val="clear" w:color="auto" w:fill="auto"/>
            <w:noWrap/>
            <w:vAlign w:val="center"/>
          </w:tcPr>
          <w:p w14:paraId="68F6EC5A" w14:textId="5938EF6D" w:rsidR="00EB3379" w:rsidRPr="00A06813" w:rsidRDefault="00EB3379" w:rsidP="00306D92">
            <w:pPr>
              <w:pStyle w:val="aff8"/>
              <w:ind w:firstLineChars="0" w:firstLine="0"/>
              <w:jc w:val="center"/>
              <w:rPr>
                <w:rFonts w:hint="eastAsia"/>
                <w:szCs w:val="21"/>
              </w:rPr>
            </w:pPr>
            <w:proofErr w:type="spellStart"/>
            <w:r w:rsidRPr="00A06813">
              <w:rPr>
                <w:rFonts w:hint="eastAsia"/>
                <w:szCs w:val="21"/>
              </w:rPr>
              <w:t>I</w:t>
            </w:r>
            <w:r w:rsidRPr="00A06813">
              <w:rPr>
                <w:szCs w:val="21"/>
              </w:rPr>
              <w:t>mm</w:t>
            </w:r>
            <w:proofErr w:type="spellEnd"/>
          </w:p>
        </w:tc>
        <w:tc>
          <w:tcPr>
            <w:tcW w:w="276" w:type="pct"/>
            <w:shd w:val="clear" w:color="auto" w:fill="auto"/>
            <w:noWrap/>
            <w:vAlign w:val="center"/>
          </w:tcPr>
          <w:p w14:paraId="63D62916" w14:textId="32AFBF27" w:rsidR="00EB3379" w:rsidRPr="00A06813" w:rsidRDefault="00EB3379" w:rsidP="00306D92">
            <w:pPr>
              <w:pStyle w:val="aff8"/>
              <w:ind w:firstLineChars="0" w:firstLine="0"/>
              <w:jc w:val="center"/>
              <w:rPr>
                <w:rFonts w:hint="eastAsia"/>
                <w:szCs w:val="21"/>
              </w:rPr>
            </w:pPr>
            <w:r w:rsidRPr="00A06813">
              <w:rPr>
                <w:rFonts w:hint="eastAsia"/>
                <w:szCs w:val="21"/>
              </w:rPr>
              <w:t>O</w:t>
            </w:r>
            <w:r w:rsidRPr="00A06813">
              <w:rPr>
                <w:szCs w:val="21"/>
              </w:rPr>
              <w:t>P</w:t>
            </w:r>
          </w:p>
        </w:tc>
        <w:tc>
          <w:tcPr>
            <w:tcW w:w="413" w:type="pct"/>
            <w:shd w:val="clear" w:color="auto" w:fill="auto"/>
            <w:noWrap/>
            <w:vAlign w:val="center"/>
          </w:tcPr>
          <w:p w14:paraId="29F31C84" w14:textId="1E0E286F" w:rsidR="00EB3379" w:rsidRPr="00A06813" w:rsidRDefault="00EB3379" w:rsidP="00306D92">
            <w:pPr>
              <w:pStyle w:val="aff8"/>
              <w:ind w:firstLineChars="0" w:firstLine="0"/>
              <w:jc w:val="center"/>
              <w:rPr>
                <w:rFonts w:hint="eastAsia"/>
                <w:szCs w:val="21"/>
              </w:rPr>
            </w:pPr>
            <w:r w:rsidRPr="00A06813">
              <w:rPr>
                <w:rFonts w:hint="eastAsia"/>
                <w:szCs w:val="21"/>
              </w:rPr>
              <w:t>A</w:t>
            </w:r>
            <w:r w:rsidRPr="00A06813">
              <w:rPr>
                <w:szCs w:val="21"/>
              </w:rPr>
              <w:t>lu</w:t>
            </w:r>
          </w:p>
        </w:tc>
        <w:tc>
          <w:tcPr>
            <w:tcW w:w="345" w:type="pct"/>
            <w:shd w:val="clear" w:color="auto" w:fill="auto"/>
            <w:noWrap/>
            <w:vAlign w:val="center"/>
          </w:tcPr>
          <w:p w14:paraId="6E99C087" w14:textId="77777777" w:rsidR="00EB3379" w:rsidRPr="00A06813" w:rsidRDefault="00EB3379" w:rsidP="00306D92">
            <w:pPr>
              <w:pStyle w:val="aff8"/>
              <w:ind w:firstLineChars="0" w:firstLine="0"/>
              <w:jc w:val="center"/>
              <w:rPr>
                <w:rFonts w:hint="eastAsia"/>
                <w:szCs w:val="21"/>
              </w:rPr>
            </w:pPr>
          </w:p>
        </w:tc>
      </w:tr>
      <w:tr w:rsidR="00EB3379" w:rsidRPr="00A06813" w14:paraId="58D0E76D" w14:textId="77777777" w:rsidTr="00EB3379">
        <w:trPr>
          <w:trHeight w:val="300"/>
          <w:jc w:val="center"/>
        </w:trPr>
        <w:tc>
          <w:tcPr>
            <w:tcW w:w="607" w:type="pct"/>
            <w:shd w:val="clear" w:color="auto" w:fill="auto"/>
            <w:noWrap/>
            <w:vAlign w:val="center"/>
          </w:tcPr>
          <w:p w14:paraId="4C6FA8F7" w14:textId="6443AEFE" w:rsidR="00EB3379" w:rsidRPr="00A06813" w:rsidRDefault="00EB3379" w:rsidP="00306D92">
            <w:pPr>
              <w:pStyle w:val="aff8"/>
              <w:ind w:firstLineChars="0" w:firstLine="0"/>
              <w:jc w:val="center"/>
              <w:rPr>
                <w:rFonts w:hint="eastAsia"/>
                <w:szCs w:val="21"/>
              </w:rPr>
            </w:pPr>
            <w:proofErr w:type="spellStart"/>
            <w:r w:rsidRPr="00A06813">
              <w:rPr>
                <w:rFonts w:hint="eastAsia"/>
                <w:szCs w:val="21"/>
              </w:rPr>
              <w:t>S</w:t>
            </w:r>
            <w:r w:rsidRPr="00A06813">
              <w:rPr>
                <w:szCs w:val="21"/>
              </w:rPr>
              <w:t>yscall</w:t>
            </w:r>
            <w:proofErr w:type="spellEnd"/>
          </w:p>
        </w:tc>
        <w:tc>
          <w:tcPr>
            <w:tcW w:w="1425" w:type="pct"/>
            <w:shd w:val="clear" w:color="auto" w:fill="auto"/>
            <w:noWrap/>
            <w:vAlign w:val="center"/>
          </w:tcPr>
          <w:p w14:paraId="72B1EF88" w14:textId="13BF883E" w:rsidR="00EB3379" w:rsidRPr="00A06813" w:rsidRDefault="00EB3379" w:rsidP="00306D92">
            <w:pPr>
              <w:pStyle w:val="aff8"/>
              <w:ind w:firstLineChars="0" w:firstLine="0"/>
              <w:jc w:val="center"/>
              <w:rPr>
                <w:rFonts w:hint="eastAsia"/>
                <w:szCs w:val="21"/>
              </w:rPr>
            </w:pPr>
            <w:r w:rsidRPr="00A06813">
              <w:rPr>
                <w:rFonts w:hint="eastAsia"/>
                <w:szCs w:val="21"/>
              </w:rPr>
              <w:t>P</w:t>
            </w:r>
            <w:r w:rsidRPr="00A06813">
              <w:rPr>
                <w:szCs w:val="21"/>
              </w:rPr>
              <w:t>C+4</w:t>
            </w:r>
          </w:p>
        </w:tc>
        <w:tc>
          <w:tcPr>
            <w:tcW w:w="345" w:type="pct"/>
            <w:shd w:val="clear" w:color="auto" w:fill="auto"/>
            <w:noWrap/>
            <w:vAlign w:val="center"/>
          </w:tcPr>
          <w:p w14:paraId="2F3F3283" w14:textId="19A9DB98" w:rsidR="00EB3379" w:rsidRPr="00A06813" w:rsidRDefault="00EB3379" w:rsidP="00306D92">
            <w:pPr>
              <w:pStyle w:val="aff8"/>
              <w:ind w:firstLineChars="0" w:firstLine="0"/>
              <w:jc w:val="center"/>
              <w:rPr>
                <w:rFonts w:hint="eastAsia"/>
                <w:szCs w:val="21"/>
              </w:rPr>
            </w:pPr>
            <w:r w:rsidRPr="00A06813">
              <w:rPr>
                <w:rFonts w:hint="eastAsia"/>
                <w:szCs w:val="21"/>
              </w:rPr>
              <w:t>#</w:t>
            </w:r>
            <w:r w:rsidRPr="00A06813">
              <w:rPr>
                <w:szCs w:val="21"/>
              </w:rPr>
              <w:t>2</w:t>
            </w:r>
          </w:p>
        </w:tc>
        <w:tc>
          <w:tcPr>
            <w:tcW w:w="345" w:type="pct"/>
            <w:shd w:val="clear" w:color="auto" w:fill="auto"/>
            <w:noWrap/>
            <w:vAlign w:val="center"/>
          </w:tcPr>
          <w:p w14:paraId="26819A0B" w14:textId="2D4CA22C" w:rsidR="00EB3379" w:rsidRPr="00A06813" w:rsidRDefault="00EB3379" w:rsidP="00306D92">
            <w:pPr>
              <w:pStyle w:val="aff8"/>
              <w:ind w:firstLineChars="0" w:firstLine="0"/>
              <w:jc w:val="center"/>
              <w:rPr>
                <w:rFonts w:hint="eastAsia"/>
                <w:szCs w:val="21"/>
              </w:rPr>
            </w:pPr>
            <w:r w:rsidRPr="00A06813">
              <w:rPr>
                <w:rFonts w:hint="eastAsia"/>
                <w:szCs w:val="21"/>
              </w:rPr>
              <w:t>#</w:t>
            </w:r>
            <w:r w:rsidRPr="00A06813">
              <w:rPr>
                <w:szCs w:val="21"/>
              </w:rPr>
              <w:t>4</w:t>
            </w:r>
          </w:p>
        </w:tc>
        <w:tc>
          <w:tcPr>
            <w:tcW w:w="276" w:type="pct"/>
            <w:shd w:val="clear" w:color="auto" w:fill="auto"/>
            <w:noWrap/>
            <w:vAlign w:val="center"/>
          </w:tcPr>
          <w:p w14:paraId="54FF524A" w14:textId="77777777" w:rsidR="00EB3379" w:rsidRPr="00A06813" w:rsidRDefault="00EB3379" w:rsidP="00306D92">
            <w:pPr>
              <w:pStyle w:val="aff8"/>
              <w:ind w:firstLineChars="0" w:firstLine="0"/>
              <w:jc w:val="center"/>
              <w:rPr>
                <w:rFonts w:hint="eastAsia"/>
                <w:szCs w:val="21"/>
              </w:rPr>
            </w:pPr>
          </w:p>
        </w:tc>
        <w:tc>
          <w:tcPr>
            <w:tcW w:w="345" w:type="pct"/>
            <w:shd w:val="clear" w:color="auto" w:fill="auto"/>
            <w:noWrap/>
            <w:vAlign w:val="center"/>
          </w:tcPr>
          <w:p w14:paraId="6204C6DC" w14:textId="77777777" w:rsidR="00EB3379" w:rsidRPr="00A06813" w:rsidRDefault="00EB3379" w:rsidP="00306D92">
            <w:pPr>
              <w:pStyle w:val="aff8"/>
              <w:ind w:firstLineChars="0" w:firstLine="0"/>
              <w:jc w:val="center"/>
              <w:rPr>
                <w:rFonts w:hint="eastAsia"/>
                <w:szCs w:val="21"/>
              </w:rPr>
            </w:pPr>
          </w:p>
        </w:tc>
        <w:tc>
          <w:tcPr>
            <w:tcW w:w="257" w:type="pct"/>
            <w:shd w:val="clear" w:color="auto" w:fill="auto"/>
            <w:noWrap/>
            <w:vAlign w:val="center"/>
          </w:tcPr>
          <w:p w14:paraId="6C4DC7ED" w14:textId="56E74DE7"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1</w:t>
            </w:r>
          </w:p>
        </w:tc>
        <w:tc>
          <w:tcPr>
            <w:tcW w:w="367" w:type="pct"/>
            <w:shd w:val="clear" w:color="auto" w:fill="auto"/>
            <w:noWrap/>
            <w:vAlign w:val="center"/>
          </w:tcPr>
          <w:p w14:paraId="7EFBBF69" w14:textId="786CE0D2" w:rsidR="00EB3379" w:rsidRPr="00A06813" w:rsidRDefault="00EB3379" w:rsidP="00306D92">
            <w:pPr>
              <w:pStyle w:val="aff8"/>
              <w:ind w:firstLineChars="0" w:firstLine="0"/>
              <w:jc w:val="center"/>
              <w:rPr>
                <w:rFonts w:hint="eastAsia"/>
                <w:szCs w:val="21"/>
              </w:rPr>
            </w:pPr>
            <w:r w:rsidRPr="00A06813">
              <w:rPr>
                <w:rFonts w:hint="eastAsia"/>
                <w:szCs w:val="21"/>
              </w:rPr>
              <w:t>R</w:t>
            </w:r>
            <w:r w:rsidRPr="00A06813">
              <w:rPr>
                <w:szCs w:val="21"/>
              </w:rPr>
              <w:t>2</w:t>
            </w:r>
          </w:p>
        </w:tc>
        <w:tc>
          <w:tcPr>
            <w:tcW w:w="276" w:type="pct"/>
            <w:shd w:val="clear" w:color="auto" w:fill="auto"/>
            <w:noWrap/>
            <w:vAlign w:val="center"/>
          </w:tcPr>
          <w:p w14:paraId="1AEB2A24" w14:textId="77777777" w:rsidR="00EB3379" w:rsidRPr="00A06813" w:rsidRDefault="00EB3379" w:rsidP="00306D92">
            <w:pPr>
              <w:pStyle w:val="aff8"/>
              <w:ind w:firstLineChars="0" w:firstLine="0"/>
              <w:jc w:val="center"/>
              <w:rPr>
                <w:rFonts w:hint="eastAsia"/>
                <w:szCs w:val="21"/>
              </w:rPr>
            </w:pPr>
          </w:p>
        </w:tc>
        <w:tc>
          <w:tcPr>
            <w:tcW w:w="413" w:type="pct"/>
            <w:shd w:val="clear" w:color="auto" w:fill="auto"/>
            <w:noWrap/>
            <w:vAlign w:val="center"/>
          </w:tcPr>
          <w:p w14:paraId="4ABC5875" w14:textId="77777777" w:rsidR="00EB3379" w:rsidRPr="00A06813" w:rsidRDefault="00EB3379" w:rsidP="00306D92">
            <w:pPr>
              <w:pStyle w:val="aff8"/>
              <w:ind w:firstLineChars="0" w:firstLine="0"/>
              <w:jc w:val="center"/>
              <w:rPr>
                <w:rFonts w:hint="eastAsia"/>
                <w:szCs w:val="21"/>
              </w:rPr>
            </w:pPr>
          </w:p>
        </w:tc>
        <w:tc>
          <w:tcPr>
            <w:tcW w:w="345" w:type="pct"/>
            <w:shd w:val="clear" w:color="auto" w:fill="auto"/>
            <w:noWrap/>
            <w:vAlign w:val="center"/>
          </w:tcPr>
          <w:p w14:paraId="369A4EE1" w14:textId="77777777" w:rsidR="00EB3379" w:rsidRPr="00A06813" w:rsidRDefault="00EB3379" w:rsidP="00306D92">
            <w:pPr>
              <w:pStyle w:val="aff8"/>
              <w:ind w:firstLineChars="0" w:firstLine="0"/>
              <w:jc w:val="center"/>
              <w:rPr>
                <w:rFonts w:hint="eastAsia"/>
                <w:szCs w:val="21"/>
              </w:rPr>
            </w:pPr>
          </w:p>
        </w:tc>
      </w:tr>
    </w:tbl>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401E0796"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sidR="00306D92">
        <w:fldChar w:fldCharType="begin"/>
      </w:r>
      <w:r w:rsidR="00306D92">
        <w:instrText xml:space="preserve"> </w:instrText>
      </w:r>
      <w:r w:rsidR="00306D92">
        <w:rPr>
          <w:rFonts w:hint="eastAsia"/>
        </w:rPr>
        <w:instrText>REF _Ref464752784 \h</w:instrText>
      </w:r>
      <w:r w:rsidR="00306D92">
        <w:instrText xml:space="preserve"> </w:instrText>
      </w:r>
      <w:r w:rsidR="00306D92">
        <w:fldChar w:fldCharType="separate"/>
      </w:r>
      <w:r w:rsidR="00306D92">
        <w:rPr>
          <w:rFonts w:hint="eastAsia"/>
        </w:rPr>
        <w:t>表</w:t>
      </w:r>
      <w:r w:rsidR="00306D92">
        <w:rPr>
          <w:rFonts w:hint="eastAsia"/>
        </w:rPr>
        <w:t xml:space="preserve"> </w:t>
      </w:r>
      <w:r w:rsidR="00306D92">
        <w:rPr>
          <w:noProof/>
        </w:rPr>
        <w:t>2</w:t>
      </w:r>
      <w:r w:rsidR="00306D92">
        <w:t>.</w:t>
      </w:r>
      <w:r w:rsidR="00306D92">
        <w:rPr>
          <w:noProof/>
        </w:rPr>
        <w:t>4</w:t>
      </w:r>
      <w:r w:rsidR="00306D92">
        <w:fldChar w:fldCharType="end"/>
      </w:r>
      <w:r>
        <w:rPr>
          <w:rFonts w:hint="eastAsia"/>
        </w:rPr>
        <w:t>。</w:t>
      </w:r>
    </w:p>
    <w:p w14:paraId="32938AF5" w14:textId="0077AB87" w:rsidR="00943A91" w:rsidRDefault="00943A91" w:rsidP="00943A91">
      <w:pPr>
        <w:pStyle w:val="affe"/>
        <w:keepNext/>
      </w:pPr>
      <w:bookmarkStart w:id="39" w:name="_Ref464752784"/>
      <w:bookmarkStart w:id="40" w:name="_Ref464942191"/>
      <w:r>
        <w:rPr>
          <w:rFonts w:hint="eastAsia"/>
        </w:rPr>
        <w:t xml:space="preserve">表 </w:t>
      </w:r>
      <w:r w:rsidR="00815EC0">
        <w:fldChar w:fldCharType="begin"/>
      </w:r>
      <w:r w:rsidR="00815EC0">
        <w:instrText xml:space="preserve"> </w:instrText>
      </w:r>
      <w:r w:rsidR="00815EC0">
        <w:rPr>
          <w:rFonts w:hint="eastAsia"/>
        </w:rPr>
        <w:instrText>STYLEREF 1 \s</w:instrText>
      </w:r>
      <w:r w:rsidR="00815EC0">
        <w:instrText xml:space="preserve"> </w:instrText>
      </w:r>
      <w:r w:rsidR="00815EC0">
        <w:fldChar w:fldCharType="separate"/>
      </w:r>
      <w:r w:rsidR="00815EC0">
        <w:rPr>
          <w:noProof/>
        </w:rPr>
        <w:t>2</w:t>
      </w:r>
      <w:r w:rsidR="00815EC0">
        <w:fldChar w:fldCharType="end"/>
      </w:r>
      <w:r w:rsidR="00815EC0">
        <w:t>.</w:t>
      </w:r>
      <w:r w:rsidR="00815EC0">
        <w:fldChar w:fldCharType="begin"/>
      </w:r>
      <w:r w:rsidR="00815EC0">
        <w:instrText xml:space="preserve"> </w:instrText>
      </w:r>
      <w:r w:rsidR="00815EC0">
        <w:rPr>
          <w:rFonts w:hint="eastAsia"/>
        </w:rPr>
        <w:instrText>SEQ 表 \* ARABIC \s 1</w:instrText>
      </w:r>
      <w:r w:rsidR="00815EC0">
        <w:instrText xml:space="preserve"> </w:instrText>
      </w:r>
      <w:r w:rsidR="00815EC0">
        <w:fldChar w:fldCharType="separate"/>
      </w:r>
      <w:r w:rsidR="00815EC0">
        <w:rPr>
          <w:noProof/>
        </w:rPr>
        <w:t>4</w:t>
      </w:r>
      <w:r w:rsidR="00815EC0">
        <w:fldChar w:fldCharType="end"/>
      </w:r>
      <w:bookmarkEnd w:id="39"/>
      <w:r>
        <w:rPr>
          <w:rFonts w:hint="eastAsia"/>
        </w:rPr>
        <w:t>主控制器控制信号的作用说明</w:t>
      </w:r>
      <w:bookmarkEnd w:id="40"/>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560"/>
        <w:gridCol w:w="1701"/>
        <w:gridCol w:w="4880"/>
      </w:tblGrid>
      <w:tr w:rsidR="00943A91" w:rsidRPr="00323CB3" w14:paraId="50173698" w14:textId="77777777" w:rsidTr="00F00C43">
        <w:trPr>
          <w:cantSplit/>
          <w:tblHeader/>
          <w:jc w:val="center"/>
        </w:trPr>
        <w:tc>
          <w:tcPr>
            <w:tcW w:w="1560" w:type="dxa"/>
            <w:shd w:val="clear" w:color="auto" w:fill="auto"/>
            <w:vAlign w:val="center"/>
          </w:tcPr>
          <w:p w14:paraId="6146B790" w14:textId="77777777" w:rsidR="00943A91" w:rsidRPr="00E07A3E" w:rsidRDefault="00943A91" w:rsidP="00A06813">
            <w:pPr>
              <w:pStyle w:val="aff8"/>
              <w:ind w:firstLineChars="0" w:firstLine="0"/>
              <w:jc w:val="center"/>
              <w:rPr>
                <w:szCs w:val="21"/>
              </w:rPr>
            </w:pPr>
            <w:r w:rsidRPr="00E07A3E">
              <w:rPr>
                <w:rFonts w:hint="eastAsia"/>
                <w:szCs w:val="21"/>
              </w:rPr>
              <w:t>控制信号</w:t>
            </w:r>
          </w:p>
        </w:tc>
        <w:tc>
          <w:tcPr>
            <w:tcW w:w="1701" w:type="dxa"/>
            <w:shd w:val="clear" w:color="auto" w:fill="auto"/>
            <w:vAlign w:val="center"/>
          </w:tcPr>
          <w:p w14:paraId="70FCF1FE" w14:textId="77777777" w:rsidR="00943A91" w:rsidRPr="00E07A3E" w:rsidRDefault="00943A91" w:rsidP="00A06813">
            <w:pPr>
              <w:pStyle w:val="aff8"/>
              <w:ind w:firstLineChars="0" w:firstLine="0"/>
              <w:jc w:val="center"/>
              <w:rPr>
                <w:szCs w:val="21"/>
              </w:rPr>
            </w:pPr>
            <w:r w:rsidRPr="00E07A3E">
              <w:rPr>
                <w:rFonts w:hint="eastAsia"/>
                <w:szCs w:val="21"/>
              </w:rPr>
              <w:t>取值</w:t>
            </w:r>
          </w:p>
        </w:tc>
        <w:tc>
          <w:tcPr>
            <w:tcW w:w="4880" w:type="dxa"/>
            <w:shd w:val="clear" w:color="auto" w:fill="auto"/>
            <w:vAlign w:val="center"/>
          </w:tcPr>
          <w:p w14:paraId="32DC7F95" w14:textId="77777777" w:rsidR="00943A91" w:rsidRPr="00E07A3E" w:rsidRDefault="00943A91" w:rsidP="00A06813">
            <w:pPr>
              <w:pStyle w:val="aff8"/>
              <w:ind w:firstLineChars="0" w:firstLine="0"/>
              <w:jc w:val="left"/>
              <w:rPr>
                <w:szCs w:val="21"/>
              </w:rPr>
            </w:pPr>
            <w:r w:rsidRPr="00E07A3E">
              <w:rPr>
                <w:rFonts w:hint="eastAsia"/>
                <w:szCs w:val="21"/>
              </w:rPr>
              <w:t>说明</w:t>
            </w:r>
          </w:p>
        </w:tc>
      </w:tr>
      <w:tr w:rsidR="00EC06BB" w:rsidRPr="00323CB3" w14:paraId="5FC81503" w14:textId="77777777" w:rsidTr="00F00C43">
        <w:trPr>
          <w:cantSplit/>
          <w:trHeight w:val="210"/>
          <w:jc w:val="center"/>
        </w:trPr>
        <w:tc>
          <w:tcPr>
            <w:tcW w:w="1560" w:type="dxa"/>
            <w:shd w:val="clear" w:color="auto" w:fill="auto"/>
            <w:vAlign w:val="center"/>
          </w:tcPr>
          <w:p w14:paraId="46A3CDCB" w14:textId="7A736890" w:rsidR="00EC06BB" w:rsidRPr="00E07A3E" w:rsidRDefault="00BB4508" w:rsidP="00A06813">
            <w:pPr>
              <w:pStyle w:val="aff8"/>
              <w:ind w:firstLineChars="0" w:firstLine="0"/>
              <w:jc w:val="center"/>
              <w:rPr>
                <w:szCs w:val="21"/>
              </w:rPr>
            </w:pPr>
            <w:r w:rsidRPr="00E07A3E">
              <w:rPr>
                <w:rFonts w:hint="eastAsia"/>
                <w:szCs w:val="21"/>
              </w:rPr>
              <w:t>A</w:t>
            </w:r>
            <w:r w:rsidRPr="00E07A3E">
              <w:rPr>
                <w:szCs w:val="21"/>
              </w:rPr>
              <w:t>LUOP</w:t>
            </w:r>
          </w:p>
        </w:tc>
        <w:tc>
          <w:tcPr>
            <w:tcW w:w="1701" w:type="dxa"/>
            <w:shd w:val="clear" w:color="auto" w:fill="auto"/>
            <w:vAlign w:val="center"/>
          </w:tcPr>
          <w:p w14:paraId="151AC94E" w14:textId="70A8ADDD" w:rsidR="00EC06BB" w:rsidRPr="00E07A3E" w:rsidRDefault="00BB4508" w:rsidP="00A06813">
            <w:pPr>
              <w:pStyle w:val="aff8"/>
              <w:ind w:firstLineChars="0" w:firstLine="0"/>
              <w:jc w:val="center"/>
              <w:rPr>
                <w:szCs w:val="21"/>
              </w:rPr>
            </w:pPr>
            <w:r w:rsidRPr="00E07A3E">
              <w:rPr>
                <w:rFonts w:hint="eastAsia"/>
                <w:szCs w:val="21"/>
              </w:rPr>
              <w:t>0</w:t>
            </w:r>
            <w:r w:rsidRPr="00E07A3E">
              <w:rPr>
                <w:szCs w:val="21"/>
              </w:rPr>
              <w:t>~12</w:t>
            </w:r>
          </w:p>
        </w:tc>
        <w:tc>
          <w:tcPr>
            <w:tcW w:w="4880" w:type="dxa"/>
            <w:shd w:val="clear" w:color="auto" w:fill="auto"/>
            <w:vAlign w:val="center"/>
          </w:tcPr>
          <w:p w14:paraId="3FA95FAC" w14:textId="0FC7CB3D" w:rsidR="00EC06BB" w:rsidRPr="00E07A3E" w:rsidRDefault="00BB4508" w:rsidP="00A06813">
            <w:pPr>
              <w:pStyle w:val="aff8"/>
              <w:ind w:firstLineChars="0" w:firstLine="0"/>
              <w:jc w:val="left"/>
              <w:rPr>
                <w:szCs w:val="21"/>
              </w:rPr>
            </w:pPr>
            <w:r w:rsidRPr="00E07A3E">
              <w:rPr>
                <w:rFonts w:hint="eastAsia"/>
                <w:szCs w:val="21"/>
              </w:rPr>
              <w:t>用于选择</w:t>
            </w:r>
            <w:r w:rsidRPr="00E07A3E">
              <w:rPr>
                <w:rFonts w:hint="eastAsia"/>
                <w:szCs w:val="21"/>
              </w:rPr>
              <w:t>ALU</w:t>
            </w:r>
            <w:r w:rsidRPr="00E07A3E">
              <w:rPr>
                <w:rFonts w:hint="eastAsia"/>
                <w:szCs w:val="21"/>
              </w:rPr>
              <w:t>功能</w:t>
            </w:r>
          </w:p>
        </w:tc>
      </w:tr>
      <w:tr w:rsidR="00EC06BB" w:rsidRPr="00323CB3" w14:paraId="42CEDB0E" w14:textId="77777777" w:rsidTr="00F00C43">
        <w:trPr>
          <w:cantSplit/>
          <w:trHeight w:val="211"/>
          <w:jc w:val="center"/>
        </w:trPr>
        <w:tc>
          <w:tcPr>
            <w:tcW w:w="1560" w:type="dxa"/>
            <w:shd w:val="clear" w:color="auto" w:fill="auto"/>
            <w:vAlign w:val="center"/>
          </w:tcPr>
          <w:p w14:paraId="19DAF187" w14:textId="7BA847F7" w:rsidR="00EC06BB" w:rsidRPr="00E07A3E" w:rsidRDefault="00BB4508" w:rsidP="00A06813">
            <w:pPr>
              <w:pStyle w:val="aff8"/>
              <w:ind w:firstLineChars="0" w:firstLine="0"/>
              <w:jc w:val="center"/>
              <w:rPr>
                <w:szCs w:val="21"/>
              </w:rPr>
            </w:pPr>
            <w:proofErr w:type="spellStart"/>
            <w:r w:rsidRPr="00E07A3E">
              <w:rPr>
                <w:rFonts w:hint="eastAsia"/>
                <w:szCs w:val="21"/>
              </w:rPr>
              <w:t>M</w:t>
            </w:r>
            <w:r w:rsidRPr="00E07A3E">
              <w:rPr>
                <w:szCs w:val="21"/>
              </w:rPr>
              <w:t>emToReg</w:t>
            </w:r>
            <w:proofErr w:type="spellEnd"/>
          </w:p>
        </w:tc>
        <w:tc>
          <w:tcPr>
            <w:tcW w:w="1701" w:type="dxa"/>
            <w:shd w:val="clear" w:color="auto" w:fill="auto"/>
            <w:vAlign w:val="center"/>
          </w:tcPr>
          <w:p w14:paraId="7F708EEC" w14:textId="4D6F526E" w:rsidR="00EC06BB" w:rsidRPr="00E07A3E" w:rsidRDefault="00BB4508" w:rsidP="00A06813">
            <w:pPr>
              <w:pStyle w:val="aff8"/>
              <w:ind w:firstLineChars="0" w:firstLine="0"/>
              <w:jc w:val="center"/>
              <w:rPr>
                <w:szCs w:val="21"/>
              </w:rPr>
            </w:pPr>
            <w:r w:rsidRPr="00E07A3E">
              <w:rPr>
                <w:rFonts w:hint="eastAsia"/>
                <w:szCs w:val="21"/>
              </w:rPr>
              <w:t>0</w:t>
            </w:r>
            <w:r w:rsidRPr="00E07A3E">
              <w:rPr>
                <w:szCs w:val="21"/>
              </w:rPr>
              <w:t>/1</w:t>
            </w:r>
          </w:p>
        </w:tc>
        <w:tc>
          <w:tcPr>
            <w:tcW w:w="4880" w:type="dxa"/>
            <w:shd w:val="clear" w:color="auto" w:fill="auto"/>
            <w:vAlign w:val="center"/>
          </w:tcPr>
          <w:p w14:paraId="1C27ED7F" w14:textId="252CB589" w:rsidR="00EC06BB" w:rsidRPr="00E07A3E" w:rsidRDefault="00BB4508" w:rsidP="00A06813">
            <w:pPr>
              <w:pStyle w:val="aff8"/>
              <w:ind w:firstLineChars="0" w:firstLine="0"/>
              <w:jc w:val="left"/>
              <w:rPr>
                <w:szCs w:val="21"/>
              </w:rPr>
            </w:pPr>
            <w:r w:rsidRPr="00E07A3E">
              <w:rPr>
                <w:rFonts w:hint="eastAsia"/>
                <w:szCs w:val="21"/>
              </w:rPr>
              <w:t>控制寄存器组写数据是否来源于</w:t>
            </w:r>
            <w:proofErr w:type="spellStart"/>
            <w:r w:rsidRPr="00E07A3E">
              <w:rPr>
                <w:rFonts w:hint="eastAsia"/>
                <w:szCs w:val="21"/>
              </w:rPr>
              <w:t>D</w:t>
            </w:r>
            <w:r w:rsidRPr="00E07A3E">
              <w:rPr>
                <w:szCs w:val="21"/>
              </w:rPr>
              <w:t>out</w:t>
            </w:r>
            <w:proofErr w:type="spellEnd"/>
          </w:p>
        </w:tc>
      </w:tr>
      <w:tr w:rsidR="00EC06BB" w:rsidRPr="00323CB3" w14:paraId="159975FB" w14:textId="77777777" w:rsidTr="00F00C43">
        <w:trPr>
          <w:cantSplit/>
          <w:trHeight w:val="106"/>
          <w:jc w:val="center"/>
        </w:trPr>
        <w:tc>
          <w:tcPr>
            <w:tcW w:w="1560" w:type="dxa"/>
            <w:shd w:val="clear" w:color="auto" w:fill="auto"/>
            <w:vAlign w:val="center"/>
          </w:tcPr>
          <w:p w14:paraId="4D0A9061" w14:textId="254470F2" w:rsidR="00EC06BB" w:rsidRPr="00E07A3E" w:rsidRDefault="00BB4508" w:rsidP="00A06813">
            <w:pPr>
              <w:pStyle w:val="aff8"/>
              <w:ind w:firstLineChars="0" w:firstLine="0"/>
              <w:jc w:val="center"/>
              <w:rPr>
                <w:szCs w:val="21"/>
              </w:rPr>
            </w:pPr>
            <w:proofErr w:type="spellStart"/>
            <w:r w:rsidRPr="00E07A3E">
              <w:rPr>
                <w:rFonts w:hint="eastAsia"/>
                <w:szCs w:val="21"/>
              </w:rPr>
              <w:t>MemWrite</w:t>
            </w:r>
            <w:proofErr w:type="spellEnd"/>
          </w:p>
        </w:tc>
        <w:tc>
          <w:tcPr>
            <w:tcW w:w="1701" w:type="dxa"/>
            <w:shd w:val="clear" w:color="auto" w:fill="auto"/>
            <w:vAlign w:val="center"/>
          </w:tcPr>
          <w:p w14:paraId="2951C8BC" w14:textId="6D90235D" w:rsidR="00EC06BB" w:rsidRPr="00E07A3E" w:rsidRDefault="00BB4508" w:rsidP="00A06813">
            <w:pPr>
              <w:pStyle w:val="aff8"/>
              <w:ind w:firstLineChars="0" w:firstLine="0"/>
              <w:jc w:val="center"/>
              <w:rPr>
                <w:szCs w:val="21"/>
              </w:rPr>
            </w:pPr>
            <w:r w:rsidRPr="00E07A3E">
              <w:rPr>
                <w:rFonts w:hint="eastAsia"/>
                <w:szCs w:val="21"/>
              </w:rPr>
              <w:t>0</w:t>
            </w:r>
            <w:r w:rsidRPr="00E07A3E">
              <w:rPr>
                <w:szCs w:val="21"/>
              </w:rPr>
              <w:t>/1</w:t>
            </w:r>
          </w:p>
        </w:tc>
        <w:tc>
          <w:tcPr>
            <w:tcW w:w="4880" w:type="dxa"/>
            <w:shd w:val="clear" w:color="auto" w:fill="auto"/>
            <w:vAlign w:val="center"/>
          </w:tcPr>
          <w:p w14:paraId="418E9290" w14:textId="5F0F705F" w:rsidR="00EC06BB" w:rsidRPr="00E07A3E" w:rsidRDefault="00BB4508" w:rsidP="00A06813">
            <w:pPr>
              <w:pStyle w:val="aff8"/>
              <w:ind w:firstLineChars="0" w:firstLine="0"/>
              <w:jc w:val="left"/>
              <w:rPr>
                <w:rFonts w:hint="eastAsia"/>
                <w:szCs w:val="21"/>
              </w:rPr>
            </w:pPr>
            <w:r w:rsidRPr="00E07A3E">
              <w:rPr>
                <w:rFonts w:hint="eastAsia"/>
                <w:szCs w:val="21"/>
              </w:rPr>
              <w:t>DM</w:t>
            </w:r>
            <w:r w:rsidRPr="00E07A3E">
              <w:rPr>
                <w:rFonts w:hint="eastAsia"/>
                <w:szCs w:val="21"/>
              </w:rPr>
              <w:t>写使能</w:t>
            </w:r>
          </w:p>
        </w:tc>
      </w:tr>
      <w:tr w:rsidR="00BB4508" w:rsidRPr="00323CB3" w14:paraId="59CE2D1F" w14:textId="77777777" w:rsidTr="00F00C43">
        <w:trPr>
          <w:cantSplit/>
          <w:trHeight w:val="106"/>
          <w:jc w:val="center"/>
        </w:trPr>
        <w:tc>
          <w:tcPr>
            <w:tcW w:w="1560" w:type="dxa"/>
            <w:shd w:val="clear" w:color="auto" w:fill="auto"/>
            <w:vAlign w:val="center"/>
          </w:tcPr>
          <w:p w14:paraId="7258C9EB" w14:textId="5E20C7F2" w:rsidR="00BB4508" w:rsidRPr="00E07A3E" w:rsidRDefault="00BB4508" w:rsidP="00A06813">
            <w:pPr>
              <w:pStyle w:val="aff8"/>
              <w:ind w:firstLineChars="0" w:firstLine="0"/>
              <w:jc w:val="center"/>
              <w:rPr>
                <w:rFonts w:hint="eastAsia"/>
                <w:szCs w:val="21"/>
              </w:rPr>
            </w:pPr>
            <w:proofErr w:type="spellStart"/>
            <w:r w:rsidRPr="00E07A3E">
              <w:rPr>
                <w:rFonts w:hint="eastAsia"/>
                <w:szCs w:val="21"/>
              </w:rPr>
              <w:t>AluSrc</w:t>
            </w:r>
            <w:proofErr w:type="spellEnd"/>
          </w:p>
        </w:tc>
        <w:tc>
          <w:tcPr>
            <w:tcW w:w="1701" w:type="dxa"/>
            <w:shd w:val="clear" w:color="auto" w:fill="auto"/>
            <w:vAlign w:val="center"/>
          </w:tcPr>
          <w:p w14:paraId="5347280B" w14:textId="66806952"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6BD80895" w14:textId="02FA050F" w:rsidR="00BB4508" w:rsidRPr="00E07A3E" w:rsidRDefault="00BB4508" w:rsidP="00A06813">
            <w:pPr>
              <w:pStyle w:val="aff8"/>
              <w:ind w:firstLineChars="0" w:firstLine="0"/>
              <w:jc w:val="left"/>
              <w:rPr>
                <w:rFonts w:hint="eastAsia"/>
                <w:szCs w:val="21"/>
              </w:rPr>
            </w:pPr>
            <w:r w:rsidRPr="00E07A3E">
              <w:rPr>
                <w:rFonts w:hint="eastAsia"/>
                <w:szCs w:val="21"/>
              </w:rPr>
              <w:t>控制</w:t>
            </w:r>
            <w:r w:rsidRPr="00E07A3E">
              <w:rPr>
                <w:rFonts w:hint="eastAsia"/>
                <w:szCs w:val="21"/>
              </w:rPr>
              <w:t>ALU</w:t>
            </w:r>
            <w:r w:rsidRPr="00E07A3E">
              <w:rPr>
                <w:rFonts w:hint="eastAsia"/>
                <w:szCs w:val="21"/>
              </w:rPr>
              <w:t>的</w:t>
            </w:r>
            <w:r w:rsidRPr="00E07A3E">
              <w:rPr>
                <w:rFonts w:hint="eastAsia"/>
                <w:szCs w:val="21"/>
              </w:rPr>
              <w:t>B</w:t>
            </w:r>
            <w:r w:rsidRPr="00E07A3E">
              <w:rPr>
                <w:rFonts w:hint="eastAsia"/>
                <w:szCs w:val="21"/>
              </w:rPr>
              <w:t>输入端的数据来源</w:t>
            </w:r>
          </w:p>
        </w:tc>
      </w:tr>
      <w:tr w:rsidR="00BB4508" w:rsidRPr="00323CB3" w14:paraId="55FF04FF" w14:textId="77777777" w:rsidTr="00F00C43">
        <w:trPr>
          <w:cantSplit/>
          <w:trHeight w:val="106"/>
          <w:jc w:val="center"/>
        </w:trPr>
        <w:tc>
          <w:tcPr>
            <w:tcW w:w="1560" w:type="dxa"/>
            <w:shd w:val="clear" w:color="auto" w:fill="auto"/>
            <w:vAlign w:val="center"/>
          </w:tcPr>
          <w:p w14:paraId="66847534" w14:textId="7BAA2009" w:rsidR="00BB4508" w:rsidRPr="00E07A3E" w:rsidRDefault="00BB4508" w:rsidP="00A06813">
            <w:pPr>
              <w:pStyle w:val="aff8"/>
              <w:ind w:firstLineChars="0" w:firstLine="0"/>
              <w:jc w:val="center"/>
              <w:rPr>
                <w:rFonts w:hint="eastAsia"/>
                <w:szCs w:val="21"/>
              </w:rPr>
            </w:pPr>
            <w:proofErr w:type="spellStart"/>
            <w:r w:rsidRPr="00E07A3E">
              <w:rPr>
                <w:rFonts w:hint="eastAsia"/>
                <w:szCs w:val="21"/>
              </w:rPr>
              <w:t>RegWrite</w:t>
            </w:r>
            <w:proofErr w:type="spellEnd"/>
          </w:p>
        </w:tc>
        <w:tc>
          <w:tcPr>
            <w:tcW w:w="1701" w:type="dxa"/>
            <w:shd w:val="clear" w:color="auto" w:fill="auto"/>
            <w:vAlign w:val="center"/>
          </w:tcPr>
          <w:p w14:paraId="029128F5" w14:textId="68999AD4"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15DCE30C" w14:textId="325B6185" w:rsidR="00BB4508" w:rsidRPr="00E07A3E" w:rsidRDefault="00BB4508" w:rsidP="00A06813">
            <w:pPr>
              <w:pStyle w:val="aff8"/>
              <w:ind w:firstLineChars="0" w:firstLine="0"/>
              <w:jc w:val="left"/>
              <w:rPr>
                <w:rFonts w:hint="eastAsia"/>
                <w:szCs w:val="21"/>
              </w:rPr>
            </w:pPr>
            <w:r w:rsidRPr="00E07A3E">
              <w:rPr>
                <w:rFonts w:hint="eastAsia"/>
                <w:szCs w:val="21"/>
              </w:rPr>
              <w:t>寄存器组写使能</w:t>
            </w:r>
          </w:p>
        </w:tc>
      </w:tr>
      <w:tr w:rsidR="00BB4508" w:rsidRPr="00323CB3" w14:paraId="7F43DDA3" w14:textId="77777777" w:rsidTr="00F00C43">
        <w:trPr>
          <w:cantSplit/>
          <w:trHeight w:val="106"/>
          <w:jc w:val="center"/>
        </w:trPr>
        <w:tc>
          <w:tcPr>
            <w:tcW w:w="1560" w:type="dxa"/>
            <w:shd w:val="clear" w:color="auto" w:fill="auto"/>
            <w:vAlign w:val="center"/>
          </w:tcPr>
          <w:p w14:paraId="6DB9F7A1" w14:textId="38206189" w:rsidR="00BB4508" w:rsidRPr="00E07A3E" w:rsidRDefault="00BB4508" w:rsidP="00A06813">
            <w:pPr>
              <w:pStyle w:val="aff8"/>
              <w:ind w:firstLineChars="0" w:firstLine="0"/>
              <w:jc w:val="center"/>
              <w:rPr>
                <w:rFonts w:hint="eastAsia"/>
                <w:szCs w:val="21"/>
              </w:rPr>
            </w:pPr>
            <w:proofErr w:type="spellStart"/>
            <w:r w:rsidRPr="00E07A3E">
              <w:rPr>
                <w:rFonts w:hint="eastAsia"/>
                <w:szCs w:val="21"/>
              </w:rPr>
              <w:t>Syacall</w:t>
            </w:r>
            <w:proofErr w:type="spellEnd"/>
          </w:p>
        </w:tc>
        <w:tc>
          <w:tcPr>
            <w:tcW w:w="1701" w:type="dxa"/>
            <w:shd w:val="clear" w:color="auto" w:fill="auto"/>
            <w:vAlign w:val="center"/>
          </w:tcPr>
          <w:p w14:paraId="125DBC39" w14:textId="535D1075"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310A9D5E" w14:textId="129BACFC" w:rsidR="00BB4508" w:rsidRPr="00E07A3E" w:rsidRDefault="00BB4508" w:rsidP="00A06813">
            <w:pPr>
              <w:pStyle w:val="aff8"/>
              <w:ind w:firstLineChars="0" w:firstLine="0"/>
              <w:jc w:val="left"/>
              <w:rPr>
                <w:rFonts w:hint="eastAsia"/>
                <w:szCs w:val="21"/>
              </w:rPr>
            </w:pPr>
            <w:r w:rsidRPr="00E07A3E">
              <w:rPr>
                <w:rFonts w:hint="eastAsia"/>
                <w:szCs w:val="21"/>
              </w:rPr>
              <w:t>判断是否为</w:t>
            </w:r>
            <w:proofErr w:type="spellStart"/>
            <w:r w:rsidRPr="00E07A3E">
              <w:rPr>
                <w:rFonts w:hint="eastAsia"/>
                <w:szCs w:val="21"/>
              </w:rPr>
              <w:t>Syscall</w:t>
            </w:r>
            <w:proofErr w:type="spellEnd"/>
            <w:r w:rsidRPr="00E07A3E">
              <w:rPr>
                <w:rFonts w:hint="eastAsia"/>
                <w:szCs w:val="21"/>
              </w:rPr>
              <w:t>指令</w:t>
            </w:r>
          </w:p>
        </w:tc>
      </w:tr>
      <w:tr w:rsidR="00BB4508" w:rsidRPr="00323CB3" w14:paraId="49FFB931" w14:textId="77777777" w:rsidTr="00F00C43">
        <w:trPr>
          <w:cantSplit/>
          <w:trHeight w:val="106"/>
          <w:jc w:val="center"/>
        </w:trPr>
        <w:tc>
          <w:tcPr>
            <w:tcW w:w="1560" w:type="dxa"/>
            <w:shd w:val="clear" w:color="auto" w:fill="auto"/>
            <w:vAlign w:val="center"/>
          </w:tcPr>
          <w:p w14:paraId="558677F3" w14:textId="4DC141F6" w:rsidR="00BB4508" w:rsidRPr="00E07A3E" w:rsidRDefault="00BB4508" w:rsidP="00A06813">
            <w:pPr>
              <w:pStyle w:val="aff8"/>
              <w:ind w:firstLineChars="0" w:firstLine="0"/>
              <w:jc w:val="center"/>
              <w:rPr>
                <w:rFonts w:hint="eastAsia"/>
                <w:szCs w:val="21"/>
              </w:rPr>
            </w:pPr>
            <w:proofErr w:type="spellStart"/>
            <w:r w:rsidRPr="00E07A3E">
              <w:rPr>
                <w:rFonts w:hint="eastAsia"/>
                <w:szCs w:val="21"/>
              </w:rPr>
              <w:t>SignedEXT</w:t>
            </w:r>
            <w:proofErr w:type="spellEnd"/>
          </w:p>
        </w:tc>
        <w:tc>
          <w:tcPr>
            <w:tcW w:w="1701" w:type="dxa"/>
            <w:shd w:val="clear" w:color="auto" w:fill="auto"/>
            <w:vAlign w:val="center"/>
          </w:tcPr>
          <w:p w14:paraId="22B49AB1" w14:textId="461D810B"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059F43FB" w14:textId="62580FA3" w:rsidR="00BB4508" w:rsidRPr="00E07A3E" w:rsidRDefault="00BB4508" w:rsidP="00A06813">
            <w:pPr>
              <w:pStyle w:val="aff8"/>
              <w:ind w:firstLineChars="0" w:firstLine="0"/>
              <w:jc w:val="left"/>
              <w:rPr>
                <w:rFonts w:hint="eastAsia"/>
                <w:szCs w:val="21"/>
              </w:rPr>
            </w:pPr>
            <w:r w:rsidRPr="00E07A3E">
              <w:rPr>
                <w:rFonts w:hint="eastAsia"/>
                <w:szCs w:val="21"/>
              </w:rPr>
              <w:t>立即数有符号拓展信号</w:t>
            </w:r>
          </w:p>
        </w:tc>
      </w:tr>
      <w:tr w:rsidR="00BB4508" w:rsidRPr="00323CB3" w14:paraId="4BB63016" w14:textId="77777777" w:rsidTr="00F00C43">
        <w:trPr>
          <w:cantSplit/>
          <w:trHeight w:val="106"/>
          <w:jc w:val="center"/>
        </w:trPr>
        <w:tc>
          <w:tcPr>
            <w:tcW w:w="1560" w:type="dxa"/>
            <w:shd w:val="clear" w:color="auto" w:fill="auto"/>
            <w:vAlign w:val="center"/>
          </w:tcPr>
          <w:p w14:paraId="28C5D67C" w14:textId="5D64EE80" w:rsidR="00BB4508" w:rsidRPr="00E07A3E" w:rsidRDefault="00BB4508" w:rsidP="00A06813">
            <w:pPr>
              <w:pStyle w:val="aff8"/>
              <w:ind w:firstLineChars="0" w:firstLine="0"/>
              <w:jc w:val="center"/>
              <w:rPr>
                <w:rFonts w:hint="eastAsia"/>
                <w:szCs w:val="21"/>
              </w:rPr>
            </w:pPr>
            <w:proofErr w:type="spellStart"/>
            <w:r w:rsidRPr="00E07A3E">
              <w:rPr>
                <w:rFonts w:hint="eastAsia"/>
                <w:szCs w:val="21"/>
              </w:rPr>
              <w:t>RegDst</w:t>
            </w:r>
            <w:proofErr w:type="spellEnd"/>
          </w:p>
        </w:tc>
        <w:tc>
          <w:tcPr>
            <w:tcW w:w="1701" w:type="dxa"/>
            <w:shd w:val="clear" w:color="auto" w:fill="auto"/>
            <w:vAlign w:val="center"/>
          </w:tcPr>
          <w:p w14:paraId="48C2276A" w14:textId="1252503A"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5B6EFB93" w14:textId="4149260A" w:rsidR="00BB4508" w:rsidRPr="00E07A3E" w:rsidRDefault="00BB4508" w:rsidP="00A06813">
            <w:pPr>
              <w:pStyle w:val="aff8"/>
              <w:ind w:firstLineChars="0" w:firstLine="0"/>
              <w:jc w:val="left"/>
              <w:rPr>
                <w:rFonts w:hint="eastAsia"/>
                <w:szCs w:val="21"/>
              </w:rPr>
            </w:pPr>
            <w:r w:rsidRPr="00E07A3E">
              <w:rPr>
                <w:rFonts w:hint="eastAsia"/>
                <w:szCs w:val="21"/>
              </w:rPr>
              <w:t>写入寄存器编号</w:t>
            </w:r>
            <w:r w:rsidRPr="00E07A3E">
              <w:rPr>
                <w:rFonts w:hint="eastAsia"/>
                <w:szCs w:val="21"/>
              </w:rPr>
              <w:t>r</w:t>
            </w:r>
            <w:r w:rsidRPr="00E07A3E">
              <w:rPr>
                <w:szCs w:val="21"/>
              </w:rPr>
              <w:t>t/</w:t>
            </w:r>
            <w:proofErr w:type="spellStart"/>
            <w:r w:rsidRPr="00E07A3E">
              <w:rPr>
                <w:szCs w:val="21"/>
              </w:rPr>
              <w:t>rd</w:t>
            </w:r>
            <w:proofErr w:type="spellEnd"/>
            <w:r w:rsidRPr="00E07A3E">
              <w:rPr>
                <w:rFonts w:hint="eastAsia"/>
                <w:szCs w:val="21"/>
              </w:rPr>
              <w:t>选择</w:t>
            </w:r>
          </w:p>
        </w:tc>
      </w:tr>
      <w:tr w:rsidR="00BB4508" w:rsidRPr="00323CB3" w14:paraId="3B4443BE" w14:textId="77777777" w:rsidTr="00F00C43">
        <w:trPr>
          <w:cantSplit/>
          <w:trHeight w:val="106"/>
          <w:jc w:val="center"/>
        </w:trPr>
        <w:tc>
          <w:tcPr>
            <w:tcW w:w="1560" w:type="dxa"/>
            <w:shd w:val="clear" w:color="auto" w:fill="auto"/>
            <w:vAlign w:val="center"/>
          </w:tcPr>
          <w:p w14:paraId="5D4A5EDC" w14:textId="1F5B05D8" w:rsidR="00BB4508" w:rsidRPr="00E07A3E" w:rsidRDefault="00BB4508" w:rsidP="00A06813">
            <w:pPr>
              <w:pStyle w:val="aff8"/>
              <w:ind w:firstLineChars="0" w:firstLine="0"/>
              <w:jc w:val="center"/>
              <w:rPr>
                <w:rFonts w:hint="eastAsia"/>
                <w:szCs w:val="21"/>
              </w:rPr>
            </w:pPr>
            <w:proofErr w:type="spellStart"/>
            <w:r w:rsidRPr="00E07A3E">
              <w:rPr>
                <w:rFonts w:hint="eastAsia"/>
                <w:szCs w:val="21"/>
              </w:rPr>
              <w:t>Beq</w:t>
            </w:r>
            <w:proofErr w:type="spellEnd"/>
          </w:p>
        </w:tc>
        <w:tc>
          <w:tcPr>
            <w:tcW w:w="1701" w:type="dxa"/>
            <w:shd w:val="clear" w:color="auto" w:fill="auto"/>
            <w:vAlign w:val="center"/>
          </w:tcPr>
          <w:p w14:paraId="09261357" w14:textId="02D15436"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14C095EC" w14:textId="7A0C85B9" w:rsidR="00BB4508" w:rsidRPr="00E07A3E" w:rsidRDefault="00BB4508" w:rsidP="00A06813">
            <w:pPr>
              <w:pStyle w:val="aff8"/>
              <w:ind w:firstLineChars="0" w:firstLine="0"/>
              <w:jc w:val="left"/>
              <w:rPr>
                <w:rFonts w:hint="eastAsia"/>
                <w:szCs w:val="21"/>
              </w:rPr>
            </w:pPr>
            <w:proofErr w:type="spellStart"/>
            <w:r w:rsidRPr="00E07A3E">
              <w:rPr>
                <w:rFonts w:hint="eastAsia"/>
                <w:szCs w:val="21"/>
              </w:rPr>
              <w:t>Beq</w:t>
            </w:r>
            <w:proofErr w:type="spellEnd"/>
            <w:r w:rsidRPr="00E07A3E">
              <w:rPr>
                <w:rFonts w:hint="eastAsia"/>
                <w:szCs w:val="21"/>
              </w:rPr>
              <w:t>指令译码信号</w:t>
            </w:r>
          </w:p>
        </w:tc>
      </w:tr>
      <w:tr w:rsidR="00BB4508" w:rsidRPr="00323CB3" w14:paraId="2D4617A8" w14:textId="77777777" w:rsidTr="00F00C43">
        <w:trPr>
          <w:cantSplit/>
          <w:trHeight w:val="106"/>
          <w:jc w:val="center"/>
        </w:trPr>
        <w:tc>
          <w:tcPr>
            <w:tcW w:w="1560" w:type="dxa"/>
            <w:shd w:val="clear" w:color="auto" w:fill="auto"/>
            <w:vAlign w:val="center"/>
          </w:tcPr>
          <w:p w14:paraId="3314AD71" w14:textId="58F8FD75" w:rsidR="00BB4508" w:rsidRPr="00E07A3E" w:rsidRDefault="00BB4508" w:rsidP="00A06813">
            <w:pPr>
              <w:pStyle w:val="aff8"/>
              <w:ind w:firstLineChars="0" w:firstLine="0"/>
              <w:jc w:val="center"/>
              <w:rPr>
                <w:rFonts w:hint="eastAsia"/>
                <w:szCs w:val="21"/>
              </w:rPr>
            </w:pPr>
            <w:proofErr w:type="spellStart"/>
            <w:r w:rsidRPr="00E07A3E">
              <w:rPr>
                <w:rFonts w:hint="eastAsia"/>
                <w:szCs w:val="21"/>
              </w:rPr>
              <w:t>Bne</w:t>
            </w:r>
            <w:proofErr w:type="spellEnd"/>
          </w:p>
        </w:tc>
        <w:tc>
          <w:tcPr>
            <w:tcW w:w="1701" w:type="dxa"/>
            <w:shd w:val="clear" w:color="auto" w:fill="auto"/>
            <w:vAlign w:val="center"/>
          </w:tcPr>
          <w:p w14:paraId="3B4EA15E" w14:textId="52D84A0C"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52915A68" w14:textId="36F9FA22" w:rsidR="00BB4508" w:rsidRPr="00E07A3E" w:rsidRDefault="00BB4508" w:rsidP="00A06813">
            <w:pPr>
              <w:pStyle w:val="aff8"/>
              <w:ind w:firstLineChars="0" w:firstLine="0"/>
              <w:jc w:val="left"/>
              <w:rPr>
                <w:rFonts w:hint="eastAsia"/>
                <w:szCs w:val="21"/>
              </w:rPr>
            </w:pPr>
            <w:proofErr w:type="spellStart"/>
            <w:r w:rsidRPr="00E07A3E">
              <w:rPr>
                <w:rFonts w:hint="eastAsia"/>
                <w:szCs w:val="21"/>
              </w:rPr>
              <w:t>Bne</w:t>
            </w:r>
            <w:proofErr w:type="spellEnd"/>
            <w:r w:rsidRPr="00E07A3E">
              <w:rPr>
                <w:rFonts w:hint="eastAsia"/>
                <w:szCs w:val="21"/>
              </w:rPr>
              <w:t>指令译码信号</w:t>
            </w:r>
          </w:p>
        </w:tc>
      </w:tr>
      <w:tr w:rsidR="00BB4508" w:rsidRPr="00323CB3" w14:paraId="25505301" w14:textId="77777777" w:rsidTr="00F00C43">
        <w:trPr>
          <w:cantSplit/>
          <w:trHeight w:val="106"/>
          <w:jc w:val="center"/>
        </w:trPr>
        <w:tc>
          <w:tcPr>
            <w:tcW w:w="1560" w:type="dxa"/>
            <w:shd w:val="clear" w:color="auto" w:fill="auto"/>
            <w:vAlign w:val="center"/>
          </w:tcPr>
          <w:p w14:paraId="2BF5FC22" w14:textId="199B98E4" w:rsidR="00BB4508" w:rsidRPr="00E07A3E" w:rsidRDefault="00BB4508" w:rsidP="00A06813">
            <w:pPr>
              <w:pStyle w:val="aff8"/>
              <w:ind w:firstLineChars="0" w:firstLine="0"/>
              <w:jc w:val="center"/>
              <w:rPr>
                <w:rFonts w:hint="eastAsia"/>
                <w:szCs w:val="21"/>
              </w:rPr>
            </w:pPr>
            <w:r w:rsidRPr="00E07A3E">
              <w:rPr>
                <w:rFonts w:hint="eastAsia"/>
                <w:szCs w:val="21"/>
              </w:rPr>
              <w:t>JR</w:t>
            </w:r>
          </w:p>
        </w:tc>
        <w:tc>
          <w:tcPr>
            <w:tcW w:w="1701" w:type="dxa"/>
            <w:shd w:val="clear" w:color="auto" w:fill="auto"/>
            <w:vAlign w:val="center"/>
          </w:tcPr>
          <w:p w14:paraId="16D67DBE" w14:textId="1AFD0533"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3DA2B040" w14:textId="6D4419E2" w:rsidR="00BB4508" w:rsidRPr="00E07A3E" w:rsidRDefault="00BB4508" w:rsidP="00A06813">
            <w:pPr>
              <w:pStyle w:val="aff8"/>
              <w:ind w:firstLineChars="0" w:firstLine="0"/>
              <w:jc w:val="left"/>
              <w:rPr>
                <w:rFonts w:hint="eastAsia"/>
                <w:szCs w:val="21"/>
              </w:rPr>
            </w:pPr>
            <w:r w:rsidRPr="00E07A3E">
              <w:rPr>
                <w:rFonts w:hint="eastAsia"/>
                <w:szCs w:val="21"/>
              </w:rPr>
              <w:t>JR</w:t>
            </w:r>
            <w:r w:rsidRPr="00E07A3E">
              <w:rPr>
                <w:rFonts w:hint="eastAsia"/>
                <w:szCs w:val="21"/>
              </w:rPr>
              <w:t>指令译码信号</w:t>
            </w:r>
          </w:p>
        </w:tc>
      </w:tr>
      <w:tr w:rsidR="00BB4508" w:rsidRPr="00323CB3" w14:paraId="7F70B535" w14:textId="77777777" w:rsidTr="00F00C43">
        <w:trPr>
          <w:cantSplit/>
          <w:trHeight w:val="106"/>
          <w:jc w:val="center"/>
        </w:trPr>
        <w:tc>
          <w:tcPr>
            <w:tcW w:w="1560" w:type="dxa"/>
            <w:shd w:val="clear" w:color="auto" w:fill="auto"/>
            <w:vAlign w:val="center"/>
          </w:tcPr>
          <w:p w14:paraId="7F7E21D6" w14:textId="012032A0" w:rsidR="00BB4508" w:rsidRPr="00E07A3E" w:rsidRDefault="00BB4508" w:rsidP="00A06813">
            <w:pPr>
              <w:pStyle w:val="aff8"/>
              <w:ind w:firstLineChars="0" w:firstLine="0"/>
              <w:jc w:val="center"/>
              <w:rPr>
                <w:rFonts w:hint="eastAsia"/>
                <w:szCs w:val="21"/>
              </w:rPr>
            </w:pPr>
            <w:r w:rsidRPr="00E07A3E">
              <w:rPr>
                <w:rFonts w:hint="eastAsia"/>
                <w:szCs w:val="21"/>
              </w:rPr>
              <w:t>J</w:t>
            </w:r>
            <w:r w:rsidRPr="00E07A3E">
              <w:rPr>
                <w:szCs w:val="21"/>
              </w:rPr>
              <w:t>MP</w:t>
            </w:r>
          </w:p>
        </w:tc>
        <w:tc>
          <w:tcPr>
            <w:tcW w:w="1701" w:type="dxa"/>
            <w:shd w:val="clear" w:color="auto" w:fill="auto"/>
            <w:vAlign w:val="center"/>
          </w:tcPr>
          <w:p w14:paraId="24E50EB9" w14:textId="10A2FAFA"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02728BFA" w14:textId="3196E769" w:rsidR="00BB4508" w:rsidRPr="00E07A3E" w:rsidRDefault="00BB4508" w:rsidP="00A06813">
            <w:pPr>
              <w:pStyle w:val="aff8"/>
              <w:ind w:firstLineChars="0" w:firstLine="0"/>
              <w:jc w:val="left"/>
              <w:rPr>
                <w:rFonts w:hint="eastAsia"/>
                <w:szCs w:val="21"/>
              </w:rPr>
            </w:pPr>
            <w:r w:rsidRPr="00E07A3E">
              <w:rPr>
                <w:rFonts w:hint="eastAsia"/>
                <w:szCs w:val="21"/>
              </w:rPr>
              <w:t>无条件分支控制信号</w:t>
            </w:r>
          </w:p>
        </w:tc>
      </w:tr>
      <w:tr w:rsidR="00BB4508" w:rsidRPr="00323CB3" w14:paraId="424B31E6" w14:textId="77777777" w:rsidTr="00F00C43">
        <w:trPr>
          <w:cantSplit/>
          <w:trHeight w:val="106"/>
          <w:jc w:val="center"/>
        </w:trPr>
        <w:tc>
          <w:tcPr>
            <w:tcW w:w="1560" w:type="dxa"/>
            <w:shd w:val="clear" w:color="auto" w:fill="auto"/>
            <w:vAlign w:val="center"/>
          </w:tcPr>
          <w:p w14:paraId="78228D0E" w14:textId="18ECC68C" w:rsidR="00BB4508" w:rsidRPr="00E07A3E" w:rsidRDefault="00BB4508" w:rsidP="00A06813">
            <w:pPr>
              <w:pStyle w:val="aff8"/>
              <w:ind w:firstLineChars="0" w:firstLine="0"/>
              <w:jc w:val="center"/>
              <w:rPr>
                <w:rFonts w:hint="eastAsia"/>
                <w:szCs w:val="21"/>
              </w:rPr>
            </w:pPr>
            <w:r w:rsidRPr="00E07A3E">
              <w:rPr>
                <w:rFonts w:hint="eastAsia"/>
                <w:szCs w:val="21"/>
              </w:rPr>
              <w:t>JAL</w:t>
            </w:r>
          </w:p>
        </w:tc>
        <w:tc>
          <w:tcPr>
            <w:tcW w:w="1701" w:type="dxa"/>
            <w:shd w:val="clear" w:color="auto" w:fill="auto"/>
            <w:vAlign w:val="center"/>
          </w:tcPr>
          <w:p w14:paraId="608A3D02" w14:textId="020329CF"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3253575C" w14:textId="1C76DF36" w:rsidR="00BB4508" w:rsidRPr="00E07A3E" w:rsidRDefault="00BB4508" w:rsidP="00A06813">
            <w:pPr>
              <w:pStyle w:val="aff8"/>
              <w:ind w:firstLineChars="0" w:firstLine="0"/>
              <w:jc w:val="left"/>
              <w:rPr>
                <w:rFonts w:hint="eastAsia"/>
                <w:szCs w:val="21"/>
              </w:rPr>
            </w:pPr>
            <w:r w:rsidRPr="00E07A3E">
              <w:rPr>
                <w:rFonts w:hint="eastAsia"/>
                <w:szCs w:val="21"/>
              </w:rPr>
              <w:t>JAL</w:t>
            </w:r>
            <w:r w:rsidRPr="00E07A3E">
              <w:rPr>
                <w:rFonts w:hint="eastAsia"/>
                <w:szCs w:val="21"/>
              </w:rPr>
              <w:t>指令译码信号</w:t>
            </w:r>
          </w:p>
        </w:tc>
      </w:tr>
      <w:tr w:rsidR="00BB4508" w:rsidRPr="00323CB3" w14:paraId="5A0F90E7" w14:textId="77777777" w:rsidTr="00F00C43">
        <w:trPr>
          <w:cantSplit/>
          <w:trHeight w:val="106"/>
          <w:jc w:val="center"/>
        </w:trPr>
        <w:tc>
          <w:tcPr>
            <w:tcW w:w="1560" w:type="dxa"/>
            <w:shd w:val="clear" w:color="auto" w:fill="auto"/>
            <w:vAlign w:val="center"/>
          </w:tcPr>
          <w:p w14:paraId="6E9AC6FD" w14:textId="1F85C6AD" w:rsidR="00BB4508" w:rsidRPr="00E07A3E" w:rsidRDefault="00BB4508" w:rsidP="00A06813">
            <w:pPr>
              <w:pStyle w:val="aff8"/>
              <w:ind w:firstLineChars="0" w:firstLine="0"/>
              <w:jc w:val="center"/>
              <w:rPr>
                <w:rFonts w:hint="eastAsia"/>
                <w:szCs w:val="21"/>
              </w:rPr>
            </w:pPr>
            <w:r w:rsidRPr="00E07A3E">
              <w:rPr>
                <w:rFonts w:hint="eastAsia"/>
                <w:szCs w:val="21"/>
              </w:rPr>
              <w:t>BGTZ</w:t>
            </w:r>
          </w:p>
        </w:tc>
        <w:tc>
          <w:tcPr>
            <w:tcW w:w="1701" w:type="dxa"/>
            <w:shd w:val="clear" w:color="auto" w:fill="auto"/>
            <w:vAlign w:val="center"/>
          </w:tcPr>
          <w:p w14:paraId="42D0CB99" w14:textId="6164F5DA"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5F1F97CE" w14:textId="5A2B62D1" w:rsidR="00BB4508" w:rsidRPr="00E07A3E" w:rsidRDefault="00BB4508" w:rsidP="00A06813">
            <w:pPr>
              <w:pStyle w:val="aff8"/>
              <w:ind w:firstLineChars="0" w:firstLine="0"/>
              <w:jc w:val="left"/>
              <w:rPr>
                <w:rFonts w:hint="eastAsia"/>
                <w:szCs w:val="21"/>
              </w:rPr>
            </w:pPr>
            <w:r w:rsidRPr="00E07A3E">
              <w:rPr>
                <w:rFonts w:hint="eastAsia"/>
                <w:szCs w:val="21"/>
              </w:rPr>
              <w:t>BGTZ</w:t>
            </w:r>
            <w:r w:rsidRPr="00E07A3E">
              <w:rPr>
                <w:rFonts w:hint="eastAsia"/>
                <w:szCs w:val="21"/>
              </w:rPr>
              <w:t>指令译码信号</w:t>
            </w:r>
          </w:p>
        </w:tc>
      </w:tr>
      <w:tr w:rsidR="00BB4508" w:rsidRPr="00323CB3" w14:paraId="0EDDDB53" w14:textId="77777777" w:rsidTr="00F00C43">
        <w:trPr>
          <w:cantSplit/>
          <w:trHeight w:val="106"/>
          <w:jc w:val="center"/>
        </w:trPr>
        <w:tc>
          <w:tcPr>
            <w:tcW w:w="1560" w:type="dxa"/>
            <w:shd w:val="clear" w:color="auto" w:fill="auto"/>
            <w:vAlign w:val="center"/>
          </w:tcPr>
          <w:p w14:paraId="334A2C48" w14:textId="66BF03D3" w:rsidR="00BB4508" w:rsidRPr="00E07A3E" w:rsidRDefault="00BB4508" w:rsidP="00A06813">
            <w:pPr>
              <w:pStyle w:val="aff8"/>
              <w:ind w:firstLineChars="0" w:firstLine="0"/>
              <w:jc w:val="center"/>
              <w:rPr>
                <w:rFonts w:hint="eastAsia"/>
                <w:szCs w:val="21"/>
              </w:rPr>
            </w:pPr>
            <w:r w:rsidRPr="00E07A3E">
              <w:rPr>
                <w:rFonts w:hint="eastAsia"/>
                <w:szCs w:val="21"/>
              </w:rPr>
              <w:t>LHU</w:t>
            </w:r>
          </w:p>
        </w:tc>
        <w:tc>
          <w:tcPr>
            <w:tcW w:w="1701" w:type="dxa"/>
            <w:shd w:val="clear" w:color="auto" w:fill="auto"/>
            <w:vAlign w:val="center"/>
          </w:tcPr>
          <w:p w14:paraId="3F919BBA" w14:textId="5408015D"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500FF2AE" w14:textId="56BD1DDE" w:rsidR="00BB4508" w:rsidRPr="00E07A3E" w:rsidRDefault="00BB4508" w:rsidP="00A06813">
            <w:pPr>
              <w:pStyle w:val="aff8"/>
              <w:ind w:firstLineChars="0" w:firstLine="0"/>
              <w:jc w:val="left"/>
              <w:rPr>
                <w:rFonts w:hint="eastAsia"/>
                <w:szCs w:val="21"/>
              </w:rPr>
            </w:pPr>
            <w:r w:rsidRPr="00E07A3E">
              <w:rPr>
                <w:rFonts w:hint="eastAsia"/>
                <w:szCs w:val="21"/>
              </w:rPr>
              <w:t>LHU</w:t>
            </w:r>
            <w:r w:rsidRPr="00E07A3E">
              <w:rPr>
                <w:rFonts w:hint="eastAsia"/>
                <w:szCs w:val="21"/>
              </w:rPr>
              <w:t>指令译码信号</w:t>
            </w:r>
          </w:p>
        </w:tc>
      </w:tr>
      <w:tr w:rsidR="00BB4508" w:rsidRPr="00323CB3" w14:paraId="2004383E" w14:textId="77777777" w:rsidTr="00F00C43">
        <w:trPr>
          <w:cantSplit/>
          <w:trHeight w:val="106"/>
          <w:jc w:val="center"/>
        </w:trPr>
        <w:tc>
          <w:tcPr>
            <w:tcW w:w="1560" w:type="dxa"/>
            <w:shd w:val="clear" w:color="auto" w:fill="auto"/>
            <w:vAlign w:val="center"/>
          </w:tcPr>
          <w:p w14:paraId="5039DF54" w14:textId="2016027D" w:rsidR="00BB4508" w:rsidRPr="00E07A3E" w:rsidRDefault="00BB4508" w:rsidP="00A06813">
            <w:pPr>
              <w:pStyle w:val="aff8"/>
              <w:ind w:firstLineChars="0" w:firstLine="0"/>
              <w:jc w:val="center"/>
              <w:rPr>
                <w:rFonts w:hint="eastAsia"/>
                <w:szCs w:val="21"/>
              </w:rPr>
            </w:pPr>
            <w:r w:rsidRPr="00E07A3E">
              <w:rPr>
                <w:rFonts w:hint="eastAsia"/>
                <w:szCs w:val="21"/>
              </w:rPr>
              <w:lastRenderedPageBreak/>
              <w:t>R</w:t>
            </w:r>
            <w:r w:rsidRPr="00E07A3E">
              <w:rPr>
                <w:szCs w:val="21"/>
              </w:rPr>
              <w:t>1_USED</w:t>
            </w:r>
          </w:p>
        </w:tc>
        <w:tc>
          <w:tcPr>
            <w:tcW w:w="1701" w:type="dxa"/>
            <w:shd w:val="clear" w:color="auto" w:fill="auto"/>
            <w:vAlign w:val="center"/>
          </w:tcPr>
          <w:p w14:paraId="57396B30" w14:textId="35DD57CF"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50D1E9D4" w14:textId="0F2E78A1" w:rsidR="00BB4508" w:rsidRPr="00E07A3E" w:rsidRDefault="00BB4508" w:rsidP="00A06813">
            <w:pPr>
              <w:pStyle w:val="aff8"/>
              <w:ind w:firstLineChars="0" w:firstLine="0"/>
              <w:jc w:val="left"/>
              <w:rPr>
                <w:rFonts w:hint="eastAsia"/>
                <w:szCs w:val="21"/>
              </w:rPr>
            </w:pPr>
            <w:r w:rsidRPr="00E07A3E">
              <w:rPr>
                <w:rFonts w:hint="eastAsia"/>
                <w:szCs w:val="21"/>
              </w:rPr>
              <w:t>用于流水线冲突检测</w:t>
            </w:r>
          </w:p>
        </w:tc>
      </w:tr>
      <w:tr w:rsidR="00BB4508" w:rsidRPr="00323CB3" w14:paraId="656E469B" w14:textId="77777777" w:rsidTr="00F00C43">
        <w:trPr>
          <w:cantSplit/>
          <w:trHeight w:val="106"/>
          <w:jc w:val="center"/>
        </w:trPr>
        <w:tc>
          <w:tcPr>
            <w:tcW w:w="1560" w:type="dxa"/>
            <w:shd w:val="clear" w:color="auto" w:fill="auto"/>
            <w:vAlign w:val="center"/>
          </w:tcPr>
          <w:p w14:paraId="4541937B" w14:textId="3EB253AC" w:rsidR="00BB4508" w:rsidRPr="00E07A3E" w:rsidRDefault="00BB4508" w:rsidP="00A06813">
            <w:pPr>
              <w:pStyle w:val="aff8"/>
              <w:ind w:firstLineChars="0" w:firstLine="0"/>
              <w:jc w:val="center"/>
              <w:rPr>
                <w:rFonts w:hint="eastAsia"/>
                <w:szCs w:val="21"/>
              </w:rPr>
            </w:pPr>
            <w:r w:rsidRPr="00E07A3E">
              <w:rPr>
                <w:rFonts w:hint="eastAsia"/>
                <w:szCs w:val="21"/>
              </w:rPr>
              <w:t>R</w:t>
            </w:r>
            <w:r w:rsidRPr="00E07A3E">
              <w:rPr>
                <w:szCs w:val="21"/>
              </w:rPr>
              <w:t>2_USED</w:t>
            </w:r>
          </w:p>
        </w:tc>
        <w:tc>
          <w:tcPr>
            <w:tcW w:w="1701" w:type="dxa"/>
            <w:shd w:val="clear" w:color="auto" w:fill="auto"/>
            <w:vAlign w:val="center"/>
          </w:tcPr>
          <w:p w14:paraId="7FC3A7BA" w14:textId="303B2324" w:rsidR="00BB4508" w:rsidRPr="00E07A3E" w:rsidRDefault="00BB4508" w:rsidP="00A06813">
            <w:pPr>
              <w:pStyle w:val="aff8"/>
              <w:ind w:firstLineChars="0" w:firstLine="0"/>
              <w:jc w:val="center"/>
              <w:rPr>
                <w:rFonts w:hint="eastAsia"/>
                <w:szCs w:val="21"/>
              </w:rPr>
            </w:pPr>
            <w:r w:rsidRPr="00E07A3E">
              <w:rPr>
                <w:rFonts w:hint="eastAsia"/>
                <w:szCs w:val="21"/>
              </w:rPr>
              <w:t>0</w:t>
            </w:r>
            <w:r w:rsidRPr="00E07A3E">
              <w:rPr>
                <w:szCs w:val="21"/>
              </w:rPr>
              <w:t>/1</w:t>
            </w:r>
          </w:p>
        </w:tc>
        <w:tc>
          <w:tcPr>
            <w:tcW w:w="4880" w:type="dxa"/>
            <w:shd w:val="clear" w:color="auto" w:fill="auto"/>
            <w:vAlign w:val="center"/>
          </w:tcPr>
          <w:p w14:paraId="100686CE" w14:textId="6CD42D76" w:rsidR="00BB4508" w:rsidRPr="00E07A3E" w:rsidRDefault="00BB4508" w:rsidP="00A06813">
            <w:pPr>
              <w:pStyle w:val="aff8"/>
              <w:ind w:firstLineChars="0" w:firstLine="0"/>
              <w:jc w:val="left"/>
              <w:rPr>
                <w:rFonts w:hint="eastAsia"/>
                <w:szCs w:val="21"/>
              </w:rPr>
            </w:pPr>
            <w:r w:rsidRPr="00E07A3E">
              <w:rPr>
                <w:rFonts w:hint="eastAsia"/>
                <w:szCs w:val="21"/>
              </w:rPr>
              <w:t>用于流水线冲突检测</w:t>
            </w:r>
          </w:p>
        </w:tc>
      </w:tr>
    </w:tbl>
    <w:p w14:paraId="3B4FE597" w14:textId="25DC0EB6"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rsidR="0082093F">
        <w:fldChar w:fldCharType="begin"/>
      </w:r>
      <w:r w:rsidR="0082093F">
        <w:instrText xml:space="preserve"> </w:instrText>
      </w:r>
      <w:r w:rsidR="0082093F">
        <w:rPr>
          <w:rFonts w:hint="eastAsia"/>
        </w:rPr>
        <w:instrText>REF _Ref67736385 \h</w:instrText>
      </w:r>
      <w:r w:rsidR="0082093F">
        <w:instrText xml:space="preserve"> </w:instrText>
      </w:r>
      <w:r w:rsidR="0082093F">
        <w:fldChar w:fldCharType="separate"/>
      </w:r>
      <w:r w:rsidR="0082093F">
        <w:rPr>
          <w:rFonts w:hint="eastAsia"/>
        </w:rPr>
        <w:t>图</w:t>
      </w:r>
      <w:r w:rsidR="0082093F">
        <w:rPr>
          <w:rFonts w:hint="eastAsia"/>
        </w:rPr>
        <w:t xml:space="preserve"> </w:t>
      </w:r>
      <w:r w:rsidR="0082093F">
        <w:rPr>
          <w:noProof/>
        </w:rPr>
        <w:t>2</w:t>
      </w:r>
      <w:r w:rsidR="0082093F">
        <w:t>.</w:t>
      </w:r>
      <w:r w:rsidR="0082093F">
        <w:rPr>
          <w:noProof/>
        </w:rPr>
        <w:t>2</w:t>
      </w:r>
      <w:r w:rsidR="0082093F">
        <w:fldChar w:fldCharType="end"/>
      </w:r>
      <w:r>
        <w:rPr>
          <w:rFonts w:hint="eastAsia"/>
        </w:rPr>
        <w:t>所示。</w:t>
      </w:r>
    </w:p>
    <w:p w14:paraId="57C4D29E" w14:textId="77777777" w:rsidR="0082093F" w:rsidRDefault="00BC303C" w:rsidP="0082093F">
      <w:pPr>
        <w:pStyle w:val="a3"/>
        <w:keepNext/>
        <w:ind w:rightChars="11" w:right="26" w:firstLineChars="0" w:firstLine="0"/>
      </w:pPr>
      <w:r w:rsidRPr="00BC303C">
        <w:drawing>
          <wp:inline distT="0" distB="0" distL="0" distR="0" wp14:anchorId="38D4DD09" wp14:editId="44EE8B64">
            <wp:extent cx="5598795" cy="324358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8795" cy="3243580"/>
                    </a:xfrm>
                    <a:prstGeom prst="rect">
                      <a:avLst/>
                    </a:prstGeom>
                  </pic:spPr>
                </pic:pic>
              </a:graphicData>
            </a:graphic>
          </wp:inline>
        </w:drawing>
      </w:r>
    </w:p>
    <w:p w14:paraId="515DC2EC" w14:textId="4514E568" w:rsidR="00BC303C" w:rsidRDefault="0082093F" w:rsidP="0082093F">
      <w:pPr>
        <w:pStyle w:val="aff1"/>
        <w:spacing w:before="87" w:after="87"/>
        <w:rPr>
          <w:rFonts w:hint="eastAsia"/>
        </w:rPr>
      </w:pPr>
      <w:bookmarkStart w:id="41" w:name="_Ref67736385"/>
      <w:r>
        <w:rPr>
          <w:rFonts w:hint="eastAsia"/>
        </w:rPr>
        <w:t xml:space="preserve">图 </w:t>
      </w:r>
      <w:r w:rsidR="00816DEE">
        <w:fldChar w:fldCharType="begin"/>
      </w:r>
      <w:r w:rsidR="00816DEE">
        <w:instrText xml:space="preserve"> </w:instrText>
      </w:r>
      <w:r w:rsidR="00816DEE">
        <w:rPr>
          <w:rFonts w:hint="eastAsia"/>
        </w:rPr>
        <w:instrText>STYLEREF 1 \s</w:instrText>
      </w:r>
      <w:r w:rsidR="00816DEE">
        <w:instrText xml:space="preserve"> </w:instrText>
      </w:r>
      <w:r w:rsidR="00816DEE">
        <w:fldChar w:fldCharType="separate"/>
      </w:r>
      <w:r w:rsidR="00816DEE">
        <w:rPr>
          <w:noProof/>
        </w:rPr>
        <w:t>2</w:t>
      </w:r>
      <w:r w:rsidR="00816DEE">
        <w:fldChar w:fldCharType="end"/>
      </w:r>
      <w:r w:rsidR="00816DEE">
        <w:t>.</w:t>
      </w:r>
      <w:r w:rsidR="00816DEE">
        <w:fldChar w:fldCharType="begin"/>
      </w:r>
      <w:r w:rsidR="00816DEE">
        <w:instrText xml:space="preserve"> </w:instrText>
      </w:r>
      <w:r w:rsidR="00816DEE">
        <w:rPr>
          <w:rFonts w:hint="eastAsia"/>
        </w:rPr>
        <w:instrText>SEQ 图 \* ARABIC \s 1</w:instrText>
      </w:r>
      <w:r w:rsidR="00816DEE">
        <w:instrText xml:space="preserve"> </w:instrText>
      </w:r>
      <w:r w:rsidR="00816DEE">
        <w:fldChar w:fldCharType="separate"/>
      </w:r>
      <w:r w:rsidR="00816DEE">
        <w:rPr>
          <w:noProof/>
        </w:rPr>
        <w:t>2</w:t>
      </w:r>
      <w:r w:rsidR="00816DEE">
        <w:fldChar w:fldCharType="end"/>
      </w:r>
      <w:bookmarkEnd w:id="41"/>
      <w:r>
        <w:t xml:space="preserve"> </w:t>
      </w:r>
      <w:r>
        <w:rPr>
          <w:rFonts w:hint="eastAsia"/>
        </w:rPr>
        <w:t>控制信号表框架</w:t>
      </w:r>
    </w:p>
    <w:p w14:paraId="4880C86A" w14:textId="77777777" w:rsidR="002E0042" w:rsidRPr="009B3ED4" w:rsidRDefault="002E0042" w:rsidP="00591A3F">
      <w:pPr>
        <w:pStyle w:val="2"/>
        <w:tabs>
          <w:tab w:val="clear" w:pos="720"/>
          <w:tab w:val="left" w:pos="567"/>
        </w:tabs>
        <w:ind w:left="818" w:right="240" w:hanging="818"/>
      </w:pPr>
      <w:bookmarkStart w:id="42" w:name="_Toc474706968"/>
      <w:bookmarkStart w:id="43" w:name="_Toc464572702"/>
      <w:bookmarkStart w:id="44" w:name="_Toc465065722"/>
      <w:r>
        <w:rPr>
          <w:rFonts w:hint="eastAsia"/>
        </w:rPr>
        <w:t>中断机制</w:t>
      </w:r>
      <w:r w:rsidRPr="009B3ED4">
        <w:rPr>
          <w:rFonts w:hint="eastAsia"/>
        </w:rPr>
        <w:t>设计</w:t>
      </w:r>
      <w:bookmarkEnd w:id="42"/>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43BDF70E" w:rsidR="002E0042" w:rsidRDefault="00FD7FA3" w:rsidP="00EC1077">
      <w:pPr>
        <w:pStyle w:val="a3"/>
        <w:ind w:rightChars="11" w:right="26" w:firstLine="480"/>
      </w:pPr>
      <w:r>
        <w:rPr>
          <w:rFonts w:hint="eastAsia"/>
        </w:rPr>
        <w:t>首先考虑单级中断的实现</w:t>
      </w:r>
      <w:r>
        <w:rPr>
          <w:rFonts w:hint="eastAsia"/>
        </w:rPr>
        <w:t>:</w:t>
      </w:r>
      <w:r>
        <w:t xml:space="preserve"> </w:t>
      </w:r>
      <w:r>
        <w:rPr>
          <w:rFonts w:hint="eastAsia"/>
        </w:rPr>
        <w:t>由于单级中断发生不能嵌套中断，因此就需要设置中断使能信号，同时由于在执行完中断服务程序之后还要恢复执行原来的程序，因此就需要一个</w:t>
      </w:r>
      <w:r>
        <w:rPr>
          <w:rFonts w:hint="eastAsia"/>
        </w:rPr>
        <w:t>EPC</w:t>
      </w:r>
      <w:r>
        <w:rPr>
          <w:rFonts w:hint="eastAsia"/>
        </w:rPr>
        <w:t>寄存器来保存发生中断时的</w:t>
      </w:r>
      <w:r>
        <w:rPr>
          <w:rFonts w:hint="eastAsia"/>
        </w:rPr>
        <w:t>PC</w:t>
      </w:r>
      <w:r>
        <w:rPr>
          <w:rFonts w:hint="eastAsia"/>
        </w:rPr>
        <w:t>寄存器的值</w:t>
      </w:r>
      <w:r w:rsidR="0071000A">
        <w:rPr>
          <w:rFonts w:hint="eastAsia"/>
        </w:rPr>
        <w:t>，然后在中断完成后将</w:t>
      </w:r>
      <w:r w:rsidR="0071000A">
        <w:rPr>
          <w:rFonts w:hint="eastAsia"/>
        </w:rPr>
        <w:t>EPC</w:t>
      </w:r>
      <w:r w:rsidR="0071000A">
        <w:rPr>
          <w:rFonts w:hint="eastAsia"/>
        </w:rPr>
        <w:t>的值重新赋值给</w:t>
      </w:r>
      <w:r w:rsidR="0071000A">
        <w:rPr>
          <w:rFonts w:hint="eastAsia"/>
        </w:rPr>
        <w:t>PC</w:t>
      </w:r>
      <w:r w:rsidR="0071000A">
        <w:rPr>
          <w:rFonts w:hint="eastAsia"/>
        </w:rPr>
        <w:t>寄存器以恢复原来程序的运行。</w:t>
      </w:r>
      <w:r w:rsidR="00A97962">
        <w:rPr>
          <w:rFonts w:hint="eastAsia"/>
        </w:rPr>
        <w:t>为了能够判断何时恢复</w:t>
      </w:r>
      <w:r w:rsidR="00A97962">
        <w:rPr>
          <w:rFonts w:hint="eastAsia"/>
        </w:rPr>
        <w:t>PC</w:t>
      </w:r>
      <w:r w:rsidR="00A97962">
        <w:rPr>
          <w:rFonts w:hint="eastAsia"/>
        </w:rPr>
        <w:t>寄存器的值，就需要增加对</w:t>
      </w:r>
      <w:proofErr w:type="spellStart"/>
      <w:r w:rsidR="00A97962">
        <w:rPr>
          <w:rFonts w:hint="eastAsia"/>
        </w:rPr>
        <w:t>Eret</w:t>
      </w:r>
      <w:proofErr w:type="spellEnd"/>
      <w:r w:rsidR="00A97962">
        <w:rPr>
          <w:rFonts w:hint="eastAsia"/>
        </w:rPr>
        <w:t>指令的判断逻辑。</w:t>
      </w:r>
      <w:r w:rsidR="00597105">
        <w:rPr>
          <w:rFonts w:hint="eastAsia"/>
        </w:rPr>
        <w:t>同时还要根据中断号进入相应的中断服务程序，就需要增加中断入口地址的逻辑。</w:t>
      </w:r>
    </w:p>
    <w:p w14:paraId="69BB9B6A" w14:textId="0450B425" w:rsidR="00196573" w:rsidRDefault="00196573" w:rsidP="00EC1077">
      <w:pPr>
        <w:pStyle w:val="a3"/>
        <w:ind w:rightChars="11" w:right="26" w:firstLine="480"/>
      </w:pPr>
      <w:r>
        <w:rPr>
          <w:rFonts w:hint="eastAsia"/>
        </w:rPr>
        <w:t>对于多级中断，由于可以嵌套中断，因此就需要设计硬件堆栈来存储每次中断的</w:t>
      </w:r>
      <w:r>
        <w:rPr>
          <w:rFonts w:hint="eastAsia"/>
        </w:rPr>
        <w:lastRenderedPageBreak/>
        <w:t>相关信息，而且考虑到中断优先级，还需要增加优先级判断的逻辑以判断新发生的中断是否能打断正在进行的中断。</w:t>
      </w:r>
    </w:p>
    <w:p w14:paraId="271B913C" w14:textId="14DFF80F" w:rsidR="00816DEE" w:rsidRDefault="00816DEE" w:rsidP="00EC1077">
      <w:pPr>
        <w:pStyle w:val="a3"/>
        <w:ind w:rightChars="11" w:right="26" w:firstLine="480"/>
      </w:pPr>
      <w:r>
        <w:rPr>
          <w:rFonts w:hint="eastAsia"/>
        </w:rPr>
        <w:t>中断响应的流程图如</w:t>
      </w:r>
      <w:r>
        <w:fldChar w:fldCharType="begin"/>
      </w:r>
      <w:r>
        <w:instrText xml:space="preserve"> </w:instrText>
      </w:r>
      <w:r>
        <w:rPr>
          <w:rFonts w:hint="eastAsia"/>
        </w:rPr>
        <w:instrText>REF _Ref67737923 \h</w:instrText>
      </w:r>
      <w:r>
        <w:instrText xml:space="preserve"> </w:instrText>
      </w:r>
      <w:r>
        <w:fldChar w:fldCharType="separate"/>
      </w:r>
      <w:r>
        <w:rPr>
          <w:rFonts w:hint="eastAsia"/>
        </w:rPr>
        <w:t>图</w:t>
      </w:r>
      <w:r>
        <w:rPr>
          <w:rFonts w:hint="eastAsia"/>
        </w:rPr>
        <w:t xml:space="preserve"> </w:t>
      </w:r>
      <w:r>
        <w:rPr>
          <w:noProof/>
        </w:rPr>
        <w:t>2</w:t>
      </w:r>
      <w:r>
        <w:t>.</w:t>
      </w:r>
      <w:r>
        <w:rPr>
          <w:noProof/>
        </w:rPr>
        <w:t>3</w:t>
      </w:r>
      <w:r>
        <w:fldChar w:fldCharType="end"/>
      </w:r>
      <w:r>
        <w:rPr>
          <w:rFonts w:hint="eastAsia"/>
        </w:rPr>
        <w:t>所示</w:t>
      </w:r>
    </w:p>
    <w:p w14:paraId="2A40D524" w14:textId="77777777" w:rsidR="00816DEE" w:rsidRDefault="00816DEE" w:rsidP="00816DEE">
      <w:pPr>
        <w:pStyle w:val="a3"/>
        <w:keepNext/>
        <w:ind w:rightChars="11" w:right="26" w:firstLineChars="175"/>
        <w:jc w:val="center"/>
      </w:pPr>
      <w:r w:rsidRPr="00816DEE">
        <w:drawing>
          <wp:inline distT="0" distB="0" distL="0" distR="0" wp14:anchorId="04EADBB0" wp14:editId="66F794B6">
            <wp:extent cx="1794680" cy="373871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9868" cy="3770353"/>
                    </a:xfrm>
                    <a:prstGeom prst="rect">
                      <a:avLst/>
                    </a:prstGeom>
                  </pic:spPr>
                </pic:pic>
              </a:graphicData>
            </a:graphic>
          </wp:inline>
        </w:drawing>
      </w:r>
    </w:p>
    <w:p w14:paraId="3C68E689" w14:textId="7457DBBB" w:rsidR="00816DEE" w:rsidRDefault="00816DEE" w:rsidP="00816DEE">
      <w:pPr>
        <w:pStyle w:val="aff1"/>
        <w:rPr>
          <w:rFonts w:hint="eastAsia"/>
        </w:rPr>
      </w:pPr>
      <w:bookmarkStart w:id="45" w:name="_Ref6773792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45"/>
      <w:r>
        <w:t xml:space="preserve"> </w:t>
      </w:r>
      <w:r>
        <w:rPr>
          <w:rFonts w:hint="eastAsia"/>
        </w:rPr>
        <w:t>中断响应执行流程图</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6" w:name="_Toc474706969"/>
      <w:r w:rsidRPr="009B3ED4">
        <w:rPr>
          <w:rFonts w:hint="eastAsia"/>
        </w:rPr>
        <w:lastRenderedPageBreak/>
        <w:t>流水</w:t>
      </w:r>
      <w:r w:rsidRPr="009B3ED4">
        <w:rPr>
          <w:rFonts w:hint="eastAsia"/>
        </w:rPr>
        <w:t>CPU</w:t>
      </w:r>
      <w:r w:rsidRPr="009B3ED4">
        <w:rPr>
          <w:rFonts w:hint="eastAsia"/>
        </w:rPr>
        <w:t>设计</w:t>
      </w:r>
      <w:bookmarkEnd w:id="43"/>
      <w:bookmarkEnd w:id="44"/>
      <w:bookmarkEnd w:id="46"/>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7" w:name="_Toc474706970"/>
      <w:r>
        <w:rPr>
          <w:rFonts w:hint="eastAsia"/>
        </w:rPr>
        <w:t>气泡</w:t>
      </w:r>
      <w:r>
        <w:t>式</w:t>
      </w:r>
      <w:r>
        <w:rPr>
          <w:rFonts w:hint="eastAsia"/>
        </w:rPr>
        <w:t>流水线设计</w:t>
      </w:r>
      <w:bookmarkEnd w:id="47"/>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8" w:name="_Toc474706971"/>
      <w:r>
        <w:rPr>
          <w:rFonts w:hint="eastAsia"/>
        </w:rPr>
        <w:t>数据转发</w:t>
      </w:r>
      <w:r w:rsidR="00667D2D">
        <w:rPr>
          <w:rFonts w:hint="eastAsia"/>
        </w:rPr>
        <w:t>流水线</w:t>
      </w:r>
      <w:r>
        <w:rPr>
          <w:rFonts w:hint="eastAsia"/>
        </w:rPr>
        <w:t>设计</w:t>
      </w:r>
      <w:bookmarkEnd w:id="48"/>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w:t>
      </w:r>
      <w:r w:rsidRPr="00E56EAC">
        <w:rPr>
          <w:rFonts w:hint="eastAsia"/>
        </w:rPr>
        <w:lastRenderedPageBreak/>
        <w:t>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9"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9"/>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50" w:name="_Toc474706973"/>
      <w:commentRangeStart w:id="51"/>
      <w:r>
        <w:rPr>
          <w:rFonts w:hint="eastAsia"/>
        </w:rPr>
        <w:lastRenderedPageBreak/>
        <w:t>详细设计与实现</w:t>
      </w:r>
      <w:commentRangeEnd w:id="51"/>
      <w:r>
        <w:rPr>
          <w:rStyle w:val="a8"/>
          <w:rFonts w:ascii="Times New Roman" w:eastAsia="宋体" w:hAnsi="Times New Roman"/>
        </w:rPr>
        <w:commentReference w:id="51"/>
      </w:r>
      <w:bookmarkEnd w:id="50"/>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52" w:name="_Toc318364342"/>
      <w:bookmarkStart w:id="53" w:name="_Toc474706974"/>
      <w:r>
        <w:rPr>
          <w:rFonts w:hint="eastAsia"/>
        </w:rPr>
        <w:t>单周期</w:t>
      </w:r>
      <w:r>
        <w:rPr>
          <w:rFonts w:hint="eastAsia"/>
        </w:rPr>
        <w:t>CPU</w:t>
      </w:r>
      <w:bookmarkEnd w:id="52"/>
      <w:r>
        <w:rPr>
          <w:rFonts w:hint="eastAsia"/>
        </w:rPr>
        <w:t xml:space="preserve"> </w:t>
      </w:r>
      <w:r w:rsidR="00E43411">
        <w:rPr>
          <w:rFonts w:hint="eastAsia"/>
        </w:rPr>
        <w:t>实现</w:t>
      </w:r>
      <w:bookmarkEnd w:id="53"/>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65F552E5"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5771E3D4" w:rsidR="00E43411" w:rsidRDefault="00E43411" w:rsidP="00E43411">
      <w:pPr>
        <w:pStyle w:val="affe"/>
      </w:pPr>
      <w:bookmarkStart w:id="54" w:name="_Ref464932477"/>
      <w:r>
        <w:rPr>
          <w:rFonts w:hint="eastAsia"/>
        </w:rPr>
        <w:t xml:space="preserve">图 </w:t>
      </w:r>
      <w:r w:rsidR="00816DEE">
        <w:fldChar w:fldCharType="begin"/>
      </w:r>
      <w:r w:rsidR="00816DEE">
        <w:instrText xml:space="preserve"> </w:instrText>
      </w:r>
      <w:r w:rsidR="00816DEE">
        <w:rPr>
          <w:rFonts w:hint="eastAsia"/>
        </w:rPr>
        <w:instrText>STYLEREF 1 \s</w:instrText>
      </w:r>
      <w:r w:rsidR="00816DEE">
        <w:instrText xml:space="preserve"> </w:instrText>
      </w:r>
      <w:r w:rsidR="00816DEE">
        <w:fldChar w:fldCharType="separate"/>
      </w:r>
      <w:r w:rsidR="00816DEE">
        <w:rPr>
          <w:noProof/>
        </w:rPr>
        <w:t>3</w:t>
      </w:r>
      <w:r w:rsidR="00816DEE">
        <w:fldChar w:fldCharType="end"/>
      </w:r>
      <w:r w:rsidR="00816DEE">
        <w:t>.</w:t>
      </w:r>
      <w:r w:rsidR="00816DEE">
        <w:fldChar w:fldCharType="begin"/>
      </w:r>
      <w:r w:rsidR="00816DEE">
        <w:instrText xml:space="preserve"> </w:instrText>
      </w:r>
      <w:r w:rsidR="00816DEE">
        <w:rPr>
          <w:rFonts w:hint="eastAsia"/>
        </w:rPr>
        <w:instrText>SEQ 图 \* ARABIC \s 1</w:instrText>
      </w:r>
      <w:r w:rsidR="00816DEE">
        <w:instrText xml:space="preserve"> </w:instrText>
      </w:r>
      <w:r w:rsidR="00816DEE">
        <w:fldChar w:fldCharType="separate"/>
      </w:r>
      <w:r w:rsidR="00816DEE">
        <w:rPr>
          <w:noProof/>
        </w:rPr>
        <w:t>1</w:t>
      </w:r>
      <w:r w:rsidR="00816DEE">
        <w:fldChar w:fldCharType="end"/>
      </w:r>
      <w:bookmarkEnd w:id="54"/>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5"/>
      <w:r>
        <w:rPr>
          <w:rFonts w:hint="eastAsia"/>
        </w:rPr>
        <w:t>og</w:t>
      </w:r>
      <w:r>
        <w:rPr>
          <w:rFonts w:hint="eastAsia"/>
        </w:rPr>
        <w:t>代码如下：</w:t>
      </w:r>
      <w:commentRangeEnd w:id="55"/>
      <w:r w:rsidR="006A4689">
        <w:rPr>
          <w:rStyle w:val="a8"/>
        </w:rPr>
        <w:commentReference w:id="55"/>
      </w:r>
    </w:p>
    <w:p w14:paraId="5707211C" w14:textId="77777777" w:rsidR="00E43411" w:rsidRDefault="00E43411" w:rsidP="00E43411">
      <w:pPr>
        <w:pStyle w:val="a3"/>
        <w:shd w:val="clear" w:color="auto" w:fill="D9D9D9"/>
        <w:ind w:firstLine="480"/>
      </w:pPr>
      <w:r>
        <w:t xml:space="preserve">    always@(</w:t>
      </w:r>
      <w:proofErr w:type="spellStart"/>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if(!halt)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1DBE1EF0"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4837319B" w:rsidR="006A4689" w:rsidRDefault="006A4689" w:rsidP="006A4689">
      <w:pPr>
        <w:pStyle w:val="affe"/>
      </w:pPr>
      <w:bookmarkStart w:id="56" w:name="_Ref464932494"/>
      <w:r>
        <w:rPr>
          <w:rFonts w:hint="eastAsia"/>
        </w:rPr>
        <w:t xml:space="preserve">图 </w:t>
      </w:r>
      <w:r w:rsidR="00816DEE">
        <w:fldChar w:fldCharType="begin"/>
      </w:r>
      <w:r w:rsidR="00816DEE">
        <w:instrText xml:space="preserve"> </w:instrText>
      </w:r>
      <w:r w:rsidR="00816DEE">
        <w:rPr>
          <w:rFonts w:hint="eastAsia"/>
        </w:rPr>
        <w:instrText>STYLEREF 1 \s</w:instrText>
      </w:r>
      <w:r w:rsidR="00816DEE">
        <w:instrText xml:space="preserve"> </w:instrText>
      </w:r>
      <w:r w:rsidR="00816DEE">
        <w:fldChar w:fldCharType="separate"/>
      </w:r>
      <w:r w:rsidR="00816DEE">
        <w:rPr>
          <w:noProof/>
        </w:rPr>
        <w:t>3</w:t>
      </w:r>
      <w:r w:rsidR="00816DEE">
        <w:fldChar w:fldCharType="end"/>
      </w:r>
      <w:r w:rsidR="00816DEE">
        <w:t>.</w:t>
      </w:r>
      <w:r w:rsidR="00816DEE">
        <w:fldChar w:fldCharType="begin"/>
      </w:r>
      <w:r w:rsidR="00816DEE">
        <w:instrText xml:space="preserve"> </w:instrText>
      </w:r>
      <w:r w:rsidR="00816DEE">
        <w:rPr>
          <w:rFonts w:hint="eastAsia"/>
        </w:rPr>
        <w:instrText>SEQ 图 \* ARABIC \s 1</w:instrText>
      </w:r>
      <w:r w:rsidR="00816DEE">
        <w:instrText xml:space="preserve"> </w:instrText>
      </w:r>
      <w:r w:rsidR="00816DEE">
        <w:fldChar w:fldCharType="separate"/>
      </w:r>
      <w:r w:rsidR="00816DEE">
        <w:rPr>
          <w:noProof/>
        </w:rPr>
        <w:t>2</w:t>
      </w:r>
      <w:r w:rsidR="00816DEE">
        <w:fldChar w:fldCharType="end"/>
      </w:r>
      <w:bookmarkEnd w:id="56"/>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4D2FB13"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F0E1D">
        <w:rPr>
          <w:rFonts w:hint="eastAsia"/>
          <w:b/>
          <w:bCs/>
        </w:rPr>
        <w:t>错误</w:t>
      </w:r>
      <w:r w:rsidR="00CF0E1D">
        <w:rPr>
          <w:rFonts w:hint="eastAsia"/>
          <w:b/>
          <w:bCs/>
        </w:rPr>
        <w:t>!</w:t>
      </w:r>
      <w:r w:rsidR="00CF0E1D">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的地址位宽为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im_in</w:t>
      </w:r>
      <w:proofErr w:type="spell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5C1AC12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CF0E1D">
        <w:t>表</w:t>
      </w:r>
      <w:r w:rsidR="00CF0E1D">
        <w:t xml:space="preserve"> </w:t>
      </w:r>
      <w:r w:rsidR="00CF0E1D">
        <w:rPr>
          <w:noProof/>
        </w:rPr>
        <w:t>3</w:t>
      </w:r>
      <w:r w:rsidR="00CF0E1D">
        <w:t>.</w:t>
      </w:r>
      <w:r w:rsidR="00CF0E1D">
        <w:rPr>
          <w:noProof/>
        </w:rPr>
        <w:t>1</w:t>
      </w:r>
      <w:r>
        <w:fldChar w:fldCharType="end"/>
      </w:r>
      <w:r>
        <w:rPr>
          <w:rFonts w:hint="eastAsia"/>
        </w:rPr>
        <w:t>所示。</w:t>
      </w:r>
    </w:p>
    <w:p w14:paraId="02EFE1F0" w14:textId="15D251B5" w:rsidR="006A4689" w:rsidRDefault="00596A7A" w:rsidP="00596A7A">
      <w:pPr>
        <w:pStyle w:val="aff1"/>
        <w:spacing w:before="87" w:after="87"/>
      </w:pPr>
      <w:bookmarkStart w:id="57" w:name="_Ref464940943"/>
      <w:r>
        <w:t xml:space="preserve">表 </w:t>
      </w:r>
      <w:r w:rsidR="00815EC0">
        <w:fldChar w:fldCharType="begin"/>
      </w:r>
      <w:r w:rsidR="00815EC0">
        <w:instrText xml:space="preserve"> STYLEREF 1 \s </w:instrText>
      </w:r>
      <w:r w:rsidR="00815EC0">
        <w:fldChar w:fldCharType="separate"/>
      </w:r>
      <w:r w:rsidR="00815EC0">
        <w:rPr>
          <w:noProof/>
        </w:rPr>
        <w:t>3</w:t>
      </w:r>
      <w:r w:rsidR="00815EC0">
        <w:fldChar w:fldCharType="end"/>
      </w:r>
      <w:r w:rsidR="00815EC0">
        <w:t>.</w:t>
      </w:r>
      <w:r w:rsidR="00815EC0">
        <w:fldChar w:fldCharType="begin"/>
      </w:r>
      <w:r w:rsidR="00815EC0">
        <w:instrText xml:space="preserve"> SEQ 表 \* ARABIC \s 1 </w:instrText>
      </w:r>
      <w:r w:rsidR="00815EC0">
        <w:fldChar w:fldCharType="separate"/>
      </w:r>
      <w:r w:rsidR="00815EC0">
        <w:rPr>
          <w:noProof/>
        </w:rPr>
        <w:t>1</w:t>
      </w:r>
      <w:r w:rsidR="00815EC0">
        <w:fldChar w:fldCharType="end"/>
      </w:r>
      <w:bookmarkEnd w:id="57"/>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0B5A5D0D" w:rsidR="003F7D96" w:rsidRDefault="003F7D96" w:rsidP="003F7D96">
      <w:pPr>
        <w:pStyle w:val="affe"/>
      </w:pPr>
      <w:bookmarkStart w:id="58" w:name="_Ref464941543"/>
      <w:r>
        <w:rPr>
          <w:rFonts w:hint="eastAsia"/>
        </w:rPr>
        <w:t xml:space="preserve">图 </w:t>
      </w:r>
      <w:r w:rsidR="00816DEE">
        <w:fldChar w:fldCharType="begin"/>
      </w:r>
      <w:r w:rsidR="00816DEE">
        <w:instrText xml:space="preserve"> </w:instrText>
      </w:r>
      <w:r w:rsidR="00816DEE">
        <w:rPr>
          <w:rFonts w:hint="eastAsia"/>
        </w:rPr>
        <w:instrText>STYLEREF 1 \s</w:instrText>
      </w:r>
      <w:r w:rsidR="00816DEE">
        <w:instrText xml:space="preserve"> </w:instrText>
      </w:r>
      <w:r w:rsidR="00816DEE">
        <w:fldChar w:fldCharType="separate"/>
      </w:r>
      <w:r w:rsidR="00816DEE">
        <w:rPr>
          <w:noProof/>
        </w:rPr>
        <w:t>3</w:t>
      </w:r>
      <w:r w:rsidR="00816DEE">
        <w:fldChar w:fldCharType="end"/>
      </w:r>
      <w:r w:rsidR="00816DEE">
        <w:t>.</w:t>
      </w:r>
      <w:r w:rsidR="00816DEE">
        <w:fldChar w:fldCharType="begin"/>
      </w:r>
      <w:r w:rsidR="00816DEE">
        <w:instrText xml:space="preserve"> </w:instrText>
      </w:r>
      <w:r w:rsidR="00816DEE">
        <w:rPr>
          <w:rFonts w:hint="eastAsia"/>
        </w:rPr>
        <w:instrText>SEQ 图 \* ARABIC \s 1</w:instrText>
      </w:r>
      <w:r w:rsidR="00816DEE">
        <w:instrText xml:space="preserve"> </w:instrText>
      </w:r>
      <w:r w:rsidR="00816DEE">
        <w:fldChar w:fldCharType="separate"/>
      </w:r>
      <w:r w:rsidR="00816DEE">
        <w:rPr>
          <w:noProof/>
        </w:rPr>
        <w:t>3</w:t>
      </w:r>
      <w:r w:rsidR="00816DEE">
        <w:fldChar w:fldCharType="end"/>
      </w:r>
      <w:bookmarkEnd w:id="58"/>
      <w:r>
        <w:rPr>
          <w:rFonts w:hint="eastAsia"/>
        </w:rPr>
        <w:t xml:space="preserve"> 单周期CPU数据通路（</w:t>
      </w:r>
      <w:proofErr w:type="spellStart"/>
      <w:r>
        <w:rPr>
          <w:rFonts w:hint="eastAsia"/>
        </w:rPr>
        <w:t>Logism</w:t>
      </w:r>
      <w:proofErr w:type="spellEnd"/>
      <w:r>
        <w:rPr>
          <w:rFonts w:hint="eastAsia"/>
        </w:rPr>
        <w:t>）</w:t>
      </w:r>
    </w:p>
    <w:p w14:paraId="01A340B8" w14:textId="625ADACE"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148D41D5" w:rsidR="003F7D96" w:rsidRDefault="003F7D96" w:rsidP="003F7D96">
      <w:pPr>
        <w:pStyle w:val="affe"/>
      </w:pPr>
      <w:bookmarkStart w:id="59" w:name="_Ref464941734"/>
      <w:r>
        <w:rPr>
          <w:rFonts w:hint="eastAsia"/>
        </w:rPr>
        <w:t xml:space="preserve">图 </w:t>
      </w:r>
      <w:r w:rsidR="00816DEE">
        <w:fldChar w:fldCharType="begin"/>
      </w:r>
      <w:r w:rsidR="00816DEE">
        <w:instrText xml:space="preserve"> </w:instrText>
      </w:r>
      <w:r w:rsidR="00816DEE">
        <w:rPr>
          <w:rFonts w:hint="eastAsia"/>
        </w:rPr>
        <w:instrText>STYLEREF 1 \s</w:instrText>
      </w:r>
      <w:r w:rsidR="00816DEE">
        <w:instrText xml:space="preserve"> </w:instrText>
      </w:r>
      <w:r w:rsidR="00816DEE">
        <w:fldChar w:fldCharType="separate"/>
      </w:r>
      <w:r w:rsidR="00816DEE">
        <w:rPr>
          <w:noProof/>
        </w:rPr>
        <w:t>3</w:t>
      </w:r>
      <w:r w:rsidR="00816DEE">
        <w:fldChar w:fldCharType="end"/>
      </w:r>
      <w:r w:rsidR="00816DEE">
        <w:t>.</w:t>
      </w:r>
      <w:r w:rsidR="00816DEE">
        <w:fldChar w:fldCharType="begin"/>
      </w:r>
      <w:r w:rsidR="00816DEE">
        <w:instrText xml:space="preserve"> </w:instrText>
      </w:r>
      <w:r w:rsidR="00816DEE">
        <w:rPr>
          <w:rFonts w:hint="eastAsia"/>
        </w:rPr>
        <w:instrText>SEQ 图 \* ARABIC \s 1</w:instrText>
      </w:r>
      <w:r w:rsidR="00816DEE">
        <w:instrText xml:space="preserve"> </w:instrText>
      </w:r>
      <w:r w:rsidR="00816DEE">
        <w:fldChar w:fldCharType="separate"/>
      </w:r>
      <w:r w:rsidR="00816DEE">
        <w:rPr>
          <w:noProof/>
        </w:rPr>
        <w:t>4</w:t>
      </w:r>
      <w:r w:rsidR="00816DEE">
        <w:fldChar w:fldCharType="end"/>
      </w:r>
      <w:bookmarkEnd w:id="59"/>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58004E78"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CF0E1D">
        <w:rPr>
          <w:rFonts w:hint="eastAsia"/>
        </w:rPr>
        <w:t>表</w:t>
      </w:r>
      <w:r w:rsidR="00CF0E1D">
        <w:rPr>
          <w:rFonts w:hint="eastAsia"/>
        </w:rPr>
        <w:t xml:space="preserve"> </w:t>
      </w:r>
      <w:r w:rsidR="00CF0E1D">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2111270A" w:rsidR="003F7D96" w:rsidRDefault="003F7D96" w:rsidP="00596A7A">
      <w:pPr>
        <w:pStyle w:val="affe"/>
        <w:spacing w:after="0"/>
      </w:pPr>
      <w:bookmarkStart w:id="60" w:name="_Ref464943121"/>
      <w:bookmarkStart w:id="61" w:name="_Ref464943118"/>
      <w:r>
        <w:rPr>
          <w:rFonts w:hint="eastAsia"/>
        </w:rPr>
        <w:t xml:space="preserve">表 </w:t>
      </w:r>
      <w:r w:rsidR="00815EC0">
        <w:fldChar w:fldCharType="begin"/>
      </w:r>
      <w:r w:rsidR="00815EC0">
        <w:instrText xml:space="preserve"> </w:instrText>
      </w:r>
      <w:r w:rsidR="00815EC0">
        <w:rPr>
          <w:rFonts w:hint="eastAsia"/>
        </w:rPr>
        <w:instrText>STYLEREF 1 \s</w:instrText>
      </w:r>
      <w:r w:rsidR="00815EC0">
        <w:instrText xml:space="preserve"> </w:instrText>
      </w:r>
      <w:r w:rsidR="00815EC0">
        <w:fldChar w:fldCharType="separate"/>
      </w:r>
      <w:r w:rsidR="00815EC0">
        <w:rPr>
          <w:noProof/>
        </w:rPr>
        <w:t>3</w:t>
      </w:r>
      <w:r w:rsidR="00815EC0">
        <w:fldChar w:fldCharType="end"/>
      </w:r>
      <w:r w:rsidR="00815EC0">
        <w:t>.</w:t>
      </w:r>
      <w:r w:rsidR="00815EC0">
        <w:fldChar w:fldCharType="begin"/>
      </w:r>
      <w:r w:rsidR="00815EC0">
        <w:instrText xml:space="preserve"> </w:instrText>
      </w:r>
      <w:r w:rsidR="00815EC0">
        <w:rPr>
          <w:rFonts w:hint="eastAsia"/>
        </w:rPr>
        <w:instrText>SEQ 表 \* ARABIC \s 1</w:instrText>
      </w:r>
      <w:r w:rsidR="00815EC0">
        <w:instrText xml:space="preserve"> </w:instrText>
      </w:r>
      <w:r w:rsidR="00815EC0">
        <w:fldChar w:fldCharType="separate"/>
      </w:r>
      <w:r w:rsidR="00815EC0">
        <w:rPr>
          <w:noProof/>
        </w:rPr>
        <w:t>2</w:t>
      </w:r>
      <w:r w:rsidR="00815EC0">
        <w:fldChar w:fldCharType="end"/>
      </w:r>
      <w:bookmarkEnd w:id="60"/>
      <w:r>
        <w:rPr>
          <w:rFonts w:hint="eastAsia"/>
        </w:rPr>
        <w:t>主控制器控制信号</w:t>
      </w:r>
      <w:bookmarkEnd w:id="61"/>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代码过于冗长，故只取对于控制信号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
    <w:p w14:paraId="531CBF29" w14:textId="3C33BFE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F0E1D">
        <w:rPr>
          <w:rFonts w:hint="eastAsia"/>
        </w:rPr>
        <w:t>图</w:t>
      </w:r>
      <w:r w:rsidR="00CF0E1D">
        <w:rPr>
          <w:rFonts w:hint="eastAsia"/>
        </w:rPr>
        <w:t xml:space="preserve"> </w:t>
      </w:r>
      <w:r w:rsidR="00CF0E1D">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5E4BD75E" w:rsidR="003F7D96" w:rsidRPr="00A72A66" w:rsidRDefault="003F7D96" w:rsidP="003F7D96">
      <w:pPr>
        <w:pStyle w:val="affe"/>
      </w:pPr>
      <w:bookmarkStart w:id="62" w:name="_Ref464980492"/>
      <w:r>
        <w:rPr>
          <w:rFonts w:hint="eastAsia"/>
        </w:rPr>
        <w:t xml:space="preserve">图 </w:t>
      </w:r>
      <w:r w:rsidR="00816DEE">
        <w:fldChar w:fldCharType="begin"/>
      </w:r>
      <w:r w:rsidR="00816DEE">
        <w:instrText xml:space="preserve"> </w:instrText>
      </w:r>
      <w:r w:rsidR="00816DEE">
        <w:rPr>
          <w:rFonts w:hint="eastAsia"/>
        </w:rPr>
        <w:instrText>STYLEREF 1 \s</w:instrText>
      </w:r>
      <w:r w:rsidR="00816DEE">
        <w:instrText xml:space="preserve"> </w:instrText>
      </w:r>
      <w:r w:rsidR="00816DEE">
        <w:fldChar w:fldCharType="separate"/>
      </w:r>
      <w:r w:rsidR="00816DEE">
        <w:rPr>
          <w:noProof/>
        </w:rPr>
        <w:t>3</w:t>
      </w:r>
      <w:r w:rsidR="00816DEE">
        <w:fldChar w:fldCharType="end"/>
      </w:r>
      <w:r w:rsidR="00816DEE">
        <w:t>.</w:t>
      </w:r>
      <w:r w:rsidR="00816DEE">
        <w:fldChar w:fldCharType="begin"/>
      </w:r>
      <w:r w:rsidR="00816DEE">
        <w:instrText xml:space="preserve"> </w:instrText>
      </w:r>
      <w:r w:rsidR="00816DEE">
        <w:rPr>
          <w:rFonts w:hint="eastAsia"/>
        </w:rPr>
        <w:instrText>SEQ 图 \* ARABIC \s 1</w:instrText>
      </w:r>
      <w:r w:rsidR="00816DEE">
        <w:instrText xml:space="preserve"> </w:instrText>
      </w:r>
      <w:r w:rsidR="00816DEE">
        <w:fldChar w:fldCharType="separate"/>
      </w:r>
      <w:r w:rsidR="00816DEE">
        <w:rPr>
          <w:noProof/>
        </w:rPr>
        <w:t>5</w:t>
      </w:r>
      <w:r w:rsidR="00816DEE">
        <w:fldChar w:fldCharType="end"/>
      </w:r>
      <w:bookmarkEnd w:id="62"/>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3" w:name="_Toc474706975"/>
      <w:r>
        <w:rPr>
          <w:rFonts w:hint="eastAsia"/>
        </w:rPr>
        <w:lastRenderedPageBreak/>
        <w:t>中断机制实现</w:t>
      </w:r>
      <w:bookmarkEnd w:id="63"/>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4" w:name="_Toc474706976"/>
      <w:r w:rsidRPr="009B3ED4">
        <w:rPr>
          <w:rFonts w:hint="eastAsia"/>
        </w:rPr>
        <w:t>流水</w:t>
      </w:r>
      <w:r w:rsidRPr="009B3ED4">
        <w:rPr>
          <w:rFonts w:hint="eastAsia"/>
        </w:rPr>
        <w:t>CPU</w:t>
      </w:r>
      <w:r>
        <w:rPr>
          <w:rFonts w:hint="eastAsia"/>
        </w:rPr>
        <w:t>实现</w:t>
      </w:r>
      <w:bookmarkEnd w:id="64"/>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5" w:name="_Toc474706977"/>
      <w:r>
        <w:rPr>
          <w:rFonts w:hint="eastAsia"/>
        </w:rPr>
        <w:t>气泡</w:t>
      </w:r>
      <w:r>
        <w:t>式</w:t>
      </w:r>
      <w:r>
        <w:rPr>
          <w:rFonts w:hint="eastAsia"/>
        </w:rPr>
        <w:t>流水线实现</w:t>
      </w:r>
      <w:bookmarkEnd w:id="65"/>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6" w:name="_Toc474706978"/>
      <w:r>
        <w:rPr>
          <w:rFonts w:hint="eastAsia"/>
        </w:rPr>
        <w:t>数据转发流水线实现</w:t>
      </w:r>
      <w:bookmarkEnd w:id="66"/>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7" w:name="_Toc474706979"/>
      <w:r>
        <w:rPr>
          <w:rFonts w:hint="eastAsia"/>
        </w:rPr>
        <w:t>动态分支预测机制实现</w:t>
      </w:r>
      <w:bookmarkEnd w:id="67"/>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8" w:name="_Toc474706980"/>
      <w:r>
        <w:rPr>
          <w:rFonts w:hint="eastAsia"/>
        </w:rPr>
        <w:lastRenderedPageBreak/>
        <w:t>实验过程与调试</w:t>
      </w:r>
      <w:bookmarkStart w:id="69" w:name="_Toc230955688"/>
      <w:bookmarkStart w:id="70" w:name="_Toc230405694"/>
      <w:bookmarkStart w:id="71" w:name="_Toc266358974"/>
      <w:bookmarkEnd w:id="68"/>
    </w:p>
    <w:p w14:paraId="47283B7A" w14:textId="77777777" w:rsidR="000C5960" w:rsidRDefault="007E12D0" w:rsidP="00591A3F">
      <w:pPr>
        <w:pStyle w:val="2"/>
        <w:tabs>
          <w:tab w:val="clear" w:pos="720"/>
          <w:tab w:val="left" w:pos="567"/>
        </w:tabs>
        <w:ind w:left="818" w:right="240" w:hanging="818"/>
      </w:pPr>
      <w:bookmarkStart w:id="72" w:name="_Toc474706981"/>
      <w:bookmarkEnd w:id="69"/>
      <w:bookmarkEnd w:id="70"/>
      <w:bookmarkEnd w:id="71"/>
      <w:r>
        <w:rPr>
          <w:rFonts w:hint="eastAsia"/>
        </w:rPr>
        <w:t>测试用例和功能测试</w:t>
      </w:r>
      <w:bookmarkEnd w:id="72"/>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3" w:name="_Toc474706982"/>
      <w:bookmarkStart w:id="74" w:name="_Toc317947463"/>
      <w:r>
        <w:rPr>
          <w:rFonts w:hint="eastAsia"/>
        </w:rPr>
        <w:t>可自行安排章节</w:t>
      </w:r>
      <w:bookmarkEnd w:id="73"/>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5" w:name="_Toc474706983"/>
      <w:r>
        <w:rPr>
          <w:rFonts w:hint="eastAsia"/>
        </w:rPr>
        <w:t>性能分析</w:t>
      </w:r>
      <w:bookmarkEnd w:id="75"/>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6" w:name="_Toc474706984"/>
      <w:r>
        <w:rPr>
          <w:rFonts w:hint="eastAsia"/>
        </w:rPr>
        <w:t>主要故障与调试</w:t>
      </w:r>
      <w:bookmarkEnd w:id="74"/>
      <w:bookmarkEnd w:id="76"/>
    </w:p>
    <w:p w14:paraId="46B0A015" w14:textId="77777777" w:rsidR="000349F6" w:rsidRDefault="00CC75C9" w:rsidP="000349F6">
      <w:pPr>
        <w:pStyle w:val="30"/>
        <w:tabs>
          <w:tab w:val="left" w:pos="1080"/>
        </w:tabs>
        <w:spacing w:beforeLines="0" w:before="229" w:afterLines="0" w:after="229"/>
      </w:pPr>
      <w:bookmarkStart w:id="77" w:name="_Toc229383608"/>
      <w:bookmarkStart w:id="78" w:name="_Toc229454099"/>
      <w:bookmarkStart w:id="79" w:name="_Toc230331846"/>
      <w:bookmarkStart w:id="80" w:name="_Toc230405697"/>
      <w:bookmarkStart w:id="81" w:name="_Toc230493692"/>
      <w:bookmarkStart w:id="82" w:name="_Toc230493996"/>
      <w:bookmarkStart w:id="83" w:name="_Toc230494119"/>
      <w:bookmarkStart w:id="84" w:name="_Toc230494242"/>
      <w:bookmarkStart w:id="85" w:name="_Toc230494602"/>
      <w:bookmarkStart w:id="86" w:name="_Toc230494816"/>
      <w:bookmarkStart w:id="87" w:name="_Toc229383609"/>
      <w:bookmarkStart w:id="88" w:name="_Toc229454100"/>
      <w:bookmarkStart w:id="89" w:name="_Toc230331847"/>
      <w:bookmarkStart w:id="90" w:name="_Toc230405698"/>
      <w:bookmarkStart w:id="91" w:name="_Toc230493693"/>
      <w:bookmarkStart w:id="92" w:name="_Toc230493997"/>
      <w:bookmarkStart w:id="93" w:name="_Toc230494120"/>
      <w:bookmarkStart w:id="94" w:name="_Toc230494243"/>
      <w:bookmarkStart w:id="95" w:name="_Toc230494603"/>
      <w:bookmarkStart w:id="96" w:name="_Toc230494817"/>
      <w:bookmarkStart w:id="97" w:name="_Toc229383610"/>
      <w:bookmarkStart w:id="98" w:name="_Toc229454101"/>
      <w:bookmarkStart w:id="99" w:name="_Toc230331848"/>
      <w:bookmarkStart w:id="100" w:name="_Toc230405699"/>
      <w:bookmarkStart w:id="101" w:name="_Toc230493694"/>
      <w:bookmarkStart w:id="102" w:name="_Toc230493998"/>
      <w:bookmarkStart w:id="103" w:name="_Toc230494121"/>
      <w:bookmarkStart w:id="104" w:name="_Toc230494244"/>
      <w:bookmarkStart w:id="105" w:name="_Toc230494604"/>
      <w:bookmarkStart w:id="106" w:name="_Toc230494818"/>
      <w:bookmarkStart w:id="107" w:name="_Toc229383611"/>
      <w:bookmarkStart w:id="108" w:name="_Toc229454102"/>
      <w:bookmarkStart w:id="109" w:name="_Toc230331849"/>
      <w:bookmarkStart w:id="110" w:name="_Toc230405700"/>
      <w:bookmarkStart w:id="111" w:name="_Toc230493695"/>
      <w:bookmarkStart w:id="112" w:name="_Toc230493999"/>
      <w:bookmarkStart w:id="113" w:name="_Toc230494122"/>
      <w:bookmarkStart w:id="114" w:name="_Toc230494245"/>
      <w:bookmarkStart w:id="115" w:name="_Toc230494605"/>
      <w:bookmarkStart w:id="116" w:name="_Toc230494819"/>
      <w:bookmarkStart w:id="117" w:name="_Toc229383612"/>
      <w:bookmarkStart w:id="118" w:name="_Toc229454103"/>
      <w:bookmarkStart w:id="119" w:name="_Toc230331850"/>
      <w:bookmarkStart w:id="120" w:name="_Toc230405701"/>
      <w:bookmarkStart w:id="121" w:name="_Toc230493696"/>
      <w:bookmarkStart w:id="122" w:name="_Toc230494000"/>
      <w:bookmarkStart w:id="123" w:name="_Toc230494123"/>
      <w:bookmarkStart w:id="124" w:name="_Toc230494246"/>
      <w:bookmarkStart w:id="125" w:name="_Toc230494606"/>
      <w:bookmarkStart w:id="126" w:name="_Toc230494820"/>
      <w:bookmarkStart w:id="127" w:name="_Toc229383613"/>
      <w:bookmarkStart w:id="128" w:name="_Toc229454104"/>
      <w:bookmarkStart w:id="129" w:name="_Toc230331851"/>
      <w:bookmarkStart w:id="130" w:name="_Toc230405702"/>
      <w:bookmarkStart w:id="131" w:name="_Toc230493697"/>
      <w:bookmarkStart w:id="132" w:name="_Toc230494001"/>
      <w:bookmarkStart w:id="133" w:name="_Toc230494124"/>
      <w:bookmarkStart w:id="134" w:name="_Toc230494247"/>
      <w:bookmarkStart w:id="135" w:name="_Toc230494607"/>
      <w:bookmarkStart w:id="136" w:name="_Toc230494821"/>
      <w:bookmarkStart w:id="137" w:name="_Toc229383614"/>
      <w:bookmarkStart w:id="138" w:name="_Toc229454105"/>
      <w:bookmarkStart w:id="139" w:name="_Toc230331852"/>
      <w:bookmarkStart w:id="140" w:name="_Toc230405703"/>
      <w:bookmarkStart w:id="141" w:name="_Toc230493698"/>
      <w:bookmarkStart w:id="142" w:name="_Toc230494002"/>
      <w:bookmarkStart w:id="143" w:name="_Toc230494125"/>
      <w:bookmarkStart w:id="144" w:name="_Toc230494248"/>
      <w:bookmarkStart w:id="145" w:name="_Toc230494608"/>
      <w:bookmarkStart w:id="146" w:name="_Toc230494822"/>
      <w:bookmarkStart w:id="147" w:name="_Toc229383615"/>
      <w:bookmarkStart w:id="148" w:name="_Toc229454106"/>
      <w:bookmarkStart w:id="149" w:name="_Toc230331853"/>
      <w:bookmarkStart w:id="150" w:name="_Toc230405704"/>
      <w:bookmarkStart w:id="151" w:name="_Toc230493699"/>
      <w:bookmarkStart w:id="152" w:name="_Toc230494003"/>
      <w:bookmarkStart w:id="153" w:name="_Toc230494126"/>
      <w:bookmarkStart w:id="154" w:name="_Toc230494249"/>
      <w:bookmarkStart w:id="155" w:name="_Toc230494609"/>
      <w:bookmarkStart w:id="156" w:name="_Toc230494823"/>
      <w:bookmarkStart w:id="157" w:name="_Toc229383616"/>
      <w:bookmarkStart w:id="158" w:name="_Toc229454107"/>
      <w:bookmarkStart w:id="159" w:name="_Toc230331854"/>
      <w:bookmarkStart w:id="160" w:name="_Toc230405705"/>
      <w:bookmarkStart w:id="161" w:name="_Toc230493700"/>
      <w:bookmarkStart w:id="162" w:name="_Toc230494004"/>
      <w:bookmarkStart w:id="163" w:name="_Toc230494127"/>
      <w:bookmarkStart w:id="164" w:name="_Toc230494250"/>
      <w:bookmarkStart w:id="165" w:name="_Toc230494610"/>
      <w:bookmarkStart w:id="166" w:name="_Toc230494824"/>
      <w:bookmarkStart w:id="167" w:name="_Toc229383617"/>
      <w:bookmarkStart w:id="168" w:name="_Toc229454108"/>
      <w:bookmarkStart w:id="169" w:name="_Toc230331855"/>
      <w:bookmarkStart w:id="170" w:name="_Toc230405706"/>
      <w:bookmarkStart w:id="171" w:name="_Toc230493701"/>
      <w:bookmarkStart w:id="172" w:name="_Toc230494005"/>
      <w:bookmarkStart w:id="173" w:name="_Toc230494128"/>
      <w:bookmarkStart w:id="174" w:name="_Toc230494251"/>
      <w:bookmarkStart w:id="175" w:name="_Toc230494611"/>
      <w:bookmarkStart w:id="176" w:name="_Toc230494825"/>
      <w:bookmarkStart w:id="177" w:name="_Toc229383618"/>
      <w:bookmarkStart w:id="178" w:name="_Toc229454109"/>
      <w:bookmarkStart w:id="179" w:name="_Toc230331856"/>
      <w:bookmarkStart w:id="180" w:name="_Toc230405707"/>
      <w:bookmarkStart w:id="181" w:name="_Toc230493702"/>
      <w:bookmarkStart w:id="182" w:name="_Toc230494006"/>
      <w:bookmarkStart w:id="183" w:name="_Toc230494129"/>
      <w:bookmarkStart w:id="184" w:name="_Toc230494252"/>
      <w:bookmarkStart w:id="185" w:name="_Toc230494612"/>
      <w:bookmarkStart w:id="186" w:name="_Toc230494826"/>
      <w:bookmarkStart w:id="187" w:name="_Toc229383619"/>
      <w:bookmarkStart w:id="188" w:name="_Toc229454110"/>
      <w:bookmarkStart w:id="189" w:name="_Toc230331857"/>
      <w:bookmarkStart w:id="190" w:name="_Toc230405708"/>
      <w:bookmarkStart w:id="191" w:name="_Toc230493703"/>
      <w:bookmarkStart w:id="192" w:name="_Toc230494007"/>
      <w:bookmarkStart w:id="193" w:name="_Toc230494130"/>
      <w:bookmarkStart w:id="194" w:name="_Toc230494253"/>
      <w:bookmarkStart w:id="195" w:name="_Toc230494613"/>
      <w:bookmarkStart w:id="196" w:name="_Toc230494827"/>
      <w:bookmarkStart w:id="197" w:name="_Toc229383620"/>
      <w:bookmarkStart w:id="198" w:name="_Toc229454111"/>
      <w:bookmarkStart w:id="199" w:name="_Toc230331858"/>
      <w:bookmarkStart w:id="200" w:name="_Toc230405709"/>
      <w:bookmarkStart w:id="201" w:name="_Toc230493704"/>
      <w:bookmarkStart w:id="202" w:name="_Toc230494008"/>
      <w:bookmarkStart w:id="203" w:name="_Toc230494131"/>
      <w:bookmarkStart w:id="204" w:name="_Toc230494254"/>
      <w:bookmarkStart w:id="205" w:name="_Toc230494614"/>
      <w:bookmarkStart w:id="206" w:name="_Toc230494828"/>
      <w:bookmarkStart w:id="207" w:name="_Toc229383621"/>
      <w:bookmarkStart w:id="208" w:name="_Toc229454112"/>
      <w:bookmarkStart w:id="209" w:name="_Toc230331859"/>
      <w:bookmarkStart w:id="210" w:name="_Toc230405710"/>
      <w:bookmarkStart w:id="211" w:name="_Toc230493705"/>
      <w:bookmarkStart w:id="212" w:name="_Toc230494009"/>
      <w:bookmarkStart w:id="213" w:name="_Toc230494132"/>
      <w:bookmarkStart w:id="214" w:name="_Toc230494255"/>
      <w:bookmarkStart w:id="215" w:name="_Toc230494615"/>
      <w:bookmarkStart w:id="216" w:name="_Toc230494829"/>
      <w:bookmarkStart w:id="217" w:name="_Toc229383622"/>
      <w:bookmarkStart w:id="218" w:name="_Toc229454113"/>
      <w:bookmarkStart w:id="219" w:name="_Toc230331860"/>
      <w:bookmarkStart w:id="220" w:name="_Toc230405711"/>
      <w:bookmarkStart w:id="221" w:name="_Toc230493706"/>
      <w:bookmarkStart w:id="222" w:name="_Toc230494010"/>
      <w:bookmarkStart w:id="223" w:name="_Toc230494133"/>
      <w:bookmarkStart w:id="224" w:name="_Toc230494256"/>
      <w:bookmarkStart w:id="225" w:name="_Toc230494616"/>
      <w:bookmarkStart w:id="226" w:name="_Toc230494830"/>
      <w:bookmarkStart w:id="227" w:name="_Toc229383623"/>
      <w:bookmarkStart w:id="228" w:name="_Toc229454114"/>
      <w:bookmarkStart w:id="229" w:name="_Toc230331861"/>
      <w:bookmarkStart w:id="230" w:name="_Toc230405712"/>
      <w:bookmarkStart w:id="231" w:name="_Toc230493707"/>
      <w:bookmarkStart w:id="232" w:name="_Toc230494011"/>
      <w:bookmarkStart w:id="233" w:name="_Toc230494134"/>
      <w:bookmarkStart w:id="234" w:name="_Toc230494257"/>
      <w:bookmarkStart w:id="235" w:name="_Toc230494617"/>
      <w:bookmarkStart w:id="236" w:name="_Toc230494831"/>
      <w:bookmarkStart w:id="237" w:name="_Toc229383624"/>
      <w:bookmarkStart w:id="238" w:name="_Toc229454115"/>
      <w:bookmarkStart w:id="239" w:name="_Toc230331862"/>
      <w:bookmarkStart w:id="240" w:name="_Toc230405713"/>
      <w:bookmarkStart w:id="241" w:name="_Toc230493708"/>
      <w:bookmarkStart w:id="242" w:name="_Toc230494012"/>
      <w:bookmarkStart w:id="243" w:name="_Toc230494135"/>
      <w:bookmarkStart w:id="244" w:name="_Toc230494258"/>
      <w:bookmarkStart w:id="245" w:name="_Toc230494618"/>
      <w:bookmarkStart w:id="246" w:name="_Toc230494832"/>
      <w:bookmarkStart w:id="247" w:name="_Toc229383625"/>
      <w:bookmarkStart w:id="248" w:name="_Toc229454116"/>
      <w:bookmarkStart w:id="249" w:name="_Toc230331863"/>
      <w:bookmarkStart w:id="250" w:name="_Toc230405714"/>
      <w:bookmarkStart w:id="251" w:name="_Toc230493709"/>
      <w:bookmarkStart w:id="252" w:name="_Toc230494013"/>
      <w:bookmarkStart w:id="253" w:name="_Toc230494136"/>
      <w:bookmarkStart w:id="254" w:name="_Toc230494259"/>
      <w:bookmarkStart w:id="255" w:name="_Toc230494619"/>
      <w:bookmarkStart w:id="256" w:name="_Toc230494833"/>
      <w:bookmarkStart w:id="257" w:name="_Toc229383626"/>
      <w:bookmarkStart w:id="258" w:name="_Toc229454117"/>
      <w:bookmarkStart w:id="259" w:name="_Toc230331864"/>
      <w:bookmarkStart w:id="260" w:name="_Toc230405715"/>
      <w:bookmarkStart w:id="261" w:name="_Toc230493710"/>
      <w:bookmarkStart w:id="262" w:name="_Toc230494014"/>
      <w:bookmarkStart w:id="263" w:name="_Toc230494137"/>
      <w:bookmarkStart w:id="264" w:name="_Toc230494260"/>
      <w:bookmarkStart w:id="265" w:name="_Toc230494620"/>
      <w:bookmarkStart w:id="266" w:name="_Toc230494834"/>
      <w:bookmarkStart w:id="267" w:name="_Toc229383627"/>
      <w:bookmarkStart w:id="268" w:name="_Toc229454118"/>
      <w:bookmarkStart w:id="269" w:name="_Toc230331865"/>
      <w:bookmarkStart w:id="270" w:name="_Toc230405716"/>
      <w:bookmarkStart w:id="271" w:name="_Toc230493711"/>
      <w:bookmarkStart w:id="272" w:name="_Toc230494015"/>
      <w:bookmarkStart w:id="273" w:name="_Toc230494138"/>
      <w:bookmarkStart w:id="274" w:name="_Toc230494261"/>
      <w:bookmarkStart w:id="275" w:name="_Toc230494621"/>
      <w:bookmarkStart w:id="276" w:name="_Toc230494835"/>
      <w:bookmarkStart w:id="277" w:name="_Toc229383628"/>
      <w:bookmarkStart w:id="278" w:name="_Toc229454119"/>
      <w:bookmarkStart w:id="279" w:name="_Toc230331866"/>
      <w:bookmarkStart w:id="280" w:name="_Toc230405717"/>
      <w:bookmarkStart w:id="281" w:name="_Toc230493712"/>
      <w:bookmarkStart w:id="282" w:name="_Toc230494016"/>
      <w:bookmarkStart w:id="283" w:name="_Toc230494139"/>
      <w:bookmarkStart w:id="284" w:name="_Toc230494262"/>
      <w:bookmarkStart w:id="285" w:name="_Toc230494622"/>
      <w:bookmarkStart w:id="286" w:name="_Toc230494836"/>
      <w:bookmarkStart w:id="287" w:name="_Toc229383629"/>
      <w:bookmarkStart w:id="288" w:name="_Toc229454120"/>
      <w:bookmarkStart w:id="289" w:name="_Toc230331867"/>
      <w:bookmarkStart w:id="290" w:name="_Toc230405718"/>
      <w:bookmarkStart w:id="291" w:name="_Toc230493713"/>
      <w:bookmarkStart w:id="292" w:name="_Toc230494017"/>
      <w:bookmarkStart w:id="293" w:name="_Toc230494140"/>
      <w:bookmarkStart w:id="294" w:name="_Toc230494263"/>
      <w:bookmarkStart w:id="295" w:name="_Toc230494623"/>
      <w:bookmarkStart w:id="296" w:name="_Toc230494837"/>
      <w:bookmarkStart w:id="297" w:name="_Toc229383630"/>
      <w:bookmarkStart w:id="298" w:name="_Toc229454121"/>
      <w:bookmarkStart w:id="299" w:name="_Toc230331868"/>
      <w:bookmarkStart w:id="300" w:name="_Toc230405719"/>
      <w:bookmarkStart w:id="301" w:name="_Toc230493714"/>
      <w:bookmarkStart w:id="302" w:name="_Toc230494018"/>
      <w:bookmarkStart w:id="303" w:name="_Toc230494141"/>
      <w:bookmarkStart w:id="304" w:name="_Toc230494264"/>
      <w:bookmarkStart w:id="305" w:name="_Toc230494624"/>
      <w:bookmarkStart w:id="306" w:name="_Toc230494838"/>
      <w:bookmarkStart w:id="307" w:name="_Toc229383631"/>
      <w:bookmarkStart w:id="308" w:name="_Toc229454122"/>
      <w:bookmarkStart w:id="309" w:name="_Toc230331869"/>
      <w:bookmarkStart w:id="310" w:name="_Toc230405720"/>
      <w:bookmarkStart w:id="311" w:name="_Toc230493715"/>
      <w:bookmarkStart w:id="312" w:name="_Toc230494019"/>
      <w:bookmarkStart w:id="313" w:name="_Toc230494142"/>
      <w:bookmarkStart w:id="314" w:name="_Toc230494265"/>
      <w:bookmarkStart w:id="315" w:name="_Toc230494625"/>
      <w:bookmarkStart w:id="316" w:name="_Toc230494839"/>
      <w:bookmarkStart w:id="317" w:name="_Toc229383632"/>
      <w:bookmarkStart w:id="318" w:name="_Toc229454123"/>
      <w:bookmarkStart w:id="319" w:name="_Toc230331870"/>
      <w:bookmarkStart w:id="320" w:name="_Toc230405721"/>
      <w:bookmarkStart w:id="321" w:name="_Toc230493716"/>
      <w:bookmarkStart w:id="322" w:name="_Toc230494020"/>
      <w:bookmarkStart w:id="323" w:name="_Toc230494143"/>
      <w:bookmarkStart w:id="324" w:name="_Toc230494266"/>
      <w:bookmarkStart w:id="325" w:name="_Toc230494626"/>
      <w:bookmarkStart w:id="326" w:name="_Toc230494840"/>
      <w:bookmarkStart w:id="327" w:name="_Toc229383633"/>
      <w:bookmarkStart w:id="328" w:name="_Toc229454124"/>
      <w:bookmarkStart w:id="329" w:name="_Toc230331871"/>
      <w:bookmarkStart w:id="330" w:name="_Toc230405722"/>
      <w:bookmarkStart w:id="331" w:name="_Toc230493717"/>
      <w:bookmarkStart w:id="332" w:name="_Toc230494021"/>
      <w:bookmarkStart w:id="333" w:name="_Toc230494144"/>
      <w:bookmarkStart w:id="334" w:name="_Toc230494267"/>
      <w:bookmarkStart w:id="335" w:name="_Toc230494627"/>
      <w:bookmarkStart w:id="336" w:name="_Toc230494841"/>
      <w:bookmarkStart w:id="337" w:name="_Toc229383634"/>
      <w:bookmarkStart w:id="338" w:name="_Toc229454125"/>
      <w:bookmarkStart w:id="339" w:name="_Toc230331872"/>
      <w:bookmarkStart w:id="340" w:name="_Toc230405723"/>
      <w:bookmarkStart w:id="341" w:name="_Toc230493718"/>
      <w:bookmarkStart w:id="342" w:name="_Toc230494022"/>
      <w:bookmarkStart w:id="343" w:name="_Toc230494145"/>
      <w:bookmarkStart w:id="344" w:name="_Toc230494268"/>
      <w:bookmarkStart w:id="345" w:name="_Toc230494628"/>
      <w:bookmarkStart w:id="346" w:name="_Toc230494842"/>
      <w:bookmarkStart w:id="347" w:name="_Toc229383635"/>
      <w:bookmarkStart w:id="348" w:name="_Toc229454126"/>
      <w:bookmarkStart w:id="349" w:name="_Toc230331873"/>
      <w:bookmarkStart w:id="350" w:name="_Toc230405724"/>
      <w:bookmarkStart w:id="351" w:name="_Toc230493719"/>
      <w:bookmarkStart w:id="352" w:name="_Toc230494023"/>
      <w:bookmarkStart w:id="353" w:name="_Toc230494146"/>
      <w:bookmarkStart w:id="354" w:name="_Toc230494269"/>
      <w:bookmarkStart w:id="355" w:name="_Toc230494629"/>
      <w:bookmarkStart w:id="356" w:name="_Toc230494843"/>
      <w:bookmarkStart w:id="357" w:name="_Toc229383636"/>
      <w:bookmarkStart w:id="358" w:name="_Toc229454127"/>
      <w:bookmarkStart w:id="359" w:name="_Toc230331874"/>
      <w:bookmarkStart w:id="360" w:name="_Toc230405725"/>
      <w:bookmarkStart w:id="361" w:name="_Toc230493720"/>
      <w:bookmarkStart w:id="362" w:name="_Toc230494024"/>
      <w:bookmarkStart w:id="363" w:name="_Toc230494147"/>
      <w:bookmarkStart w:id="364" w:name="_Toc230494270"/>
      <w:bookmarkStart w:id="365" w:name="_Toc230494630"/>
      <w:bookmarkStart w:id="366" w:name="_Toc230494844"/>
      <w:bookmarkStart w:id="367" w:name="_Toc229383637"/>
      <w:bookmarkStart w:id="368" w:name="_Toc229454128"/>
      <w:bookmarkStart w:id="369" w:name="_Toc230331875"/>
      <w:bookmarkStart w:id="370" w:name="_Toc230405726"/>
      <w:bookmarkStart w:id="371" w:name="_Toc230493721"/>
      <w:bookmarkStart w:id="372" w:name="_Toc230494025"/>
      <w:bookmarkStart w:id="373" w:name="_Toc230494148"/>
      <w:bookmarkStart w:id="374" w:name="_Toc230494271"/>
      <w:bookmarkStart w:id="375" w:name="_Toc230494631"/>
      <w:bookmarkStart w:id="376" w:name="_Toc230494845"/>
      <w:bookmarkStart w:id="377" w:name="_Toc229383638"/>
      <w:bookmarkStart w:id="378" w:name="_Toc229454129"/>
      <w:bookmarkStart w:id="379" w:name="_Toc230331876"/>
      <w:bookmarkStart w:id="380" w:name="_Toc230405727"/>
      <w:bookmarkStart w:id="381" w:name="_Toc230493722"/>
      <w:bookmarkStart w:id="382" w:name="_Toc230494026"/>
      <w:bookmarkStart w:id="383" w:name="_Toc230494149"/>
      <w:bookmarkStart w:id="384" w:name="_Toc230494272"/>
      <w:bookmarkStart w:id="385" w:name="_Toc230494632"/>
      <w:bookmarkStart w:id="386" w:name="_Toc230494846"/>
      <w:bookmarkStart w:id="387" w:name="_Toc229383639"/>
      <w:bookmarkStart w:id="388" w:name="_Toc229454130"/>
      <w:bookmarkStart w:id="389" w:name="_Toc230331877"/>
      <w:bookmarkStart w:id="390" w:name="_Toc230405728"/>
      <w:bookmarkStart w:id="391" w:name="_Toc230493723"/>
      <w:bookmarkStart w:id="392" w:name="_Toc230494027"/>
      <w:bookmarkStart w:id="393" w:name="_Toc230494150"/>
      <w:bookmarkStart w:id="394" w:name="_Toc230494273"/>
      <w:bookmarkStart w:id="395" w:name="_Toc230494633"/>
      <w:bookmarkStart w:id="396" w:name="_Toc230494847"/>
      <w:bookmarkStart w:id="397" w:name="_Toc229383640"/>
      <w:bookmarkStart w:id="398" w:name="_Toc229454131"/>
      <w:bookmarkStart w:id="399" w:name="_Toc230331878"/>
      <w:bookmarkStart w:id="400" w:name="_Toc230405729"/>
      <w:bookmarkStart w:id="401" w:name="_Toc230493724"/>
      <w:bookmarkStart w:id="402" w:name="_Toc230494028"/>
      <w:bookmarkStart w:id="403" w:name="_Toc230494151"/>
      <w:bookmarkStart w:id="404" w:name="_Toc230494274"/>
      <w:bookmarkStart w:id="405" w:name="_Toc230494634"/>
      <w:bookmarkStart w:id="406" w:name="_Toc230494848"/>
      <w:bookmarkStart w:id="407" w:name="_Toc229383641"/>
      <w:bookmarkStart w:id="408" w:name="_Toc229454132"/>
      <w:bookmarkStart w:id="409" w:name="_Toc230331879"/>
      <w:bookmarkStart w:id="410" w:name="_Toc230405730"/>
      <w:bookmarkStart w:id="411" w:name="_Toc230493725"/>
      <w:bookmarkStart w:id="412" w:name="_Toc230494029"/>
      <w:bookmarkStart w:id="413" w:name="_Toc230494152"/>
      <w:bookmarkStart w:id="414" w:name="_Toc230494275"/>
      <w:bookmarkStart w:id="415" w:name="_Toc230494635"/>
      <w:bookmarkStart w:id="416" w:name="_Toc230494849"/>
      <w:bookmarkStart w:id="417" w:name="_Toc229383642"/>
      <w:bookmarkStart w:id="418" w:name="_Toc229454133"/>
      <w:bookmarkStart w:id="419" w:name="_Toc230331880"/>
      <w:bookmarkStart w:id="420" w:name="_Toc230405731"/>
      <w:bookmarkStart w:id="421" w:name="_Toc230493726"/>
      <w:bookmarkStart w:id="422" w:name="_Toc230494030"/>
      <w:bookmarkStart w:id="423" w:name="_Toc230494153"/>
      <w:bookmarkStart w:id="424" w:name="_Toc230494276"/>
      <w:bookmarkStart w:id="425" w:name="_Toc230494636"/>
      <w:bookmarkStart w:id="426" w:name="_Toc230494850"/>
      <w:bookmarkStart w:id="427" w:name="_Toc229383643"/>
      <w:bookmarkStart w:id="428" w:name="_Toc229454134"/>
      <w:bookmarkStart w:id="429" w:name="_Toc230331881"/>
      <w:bookmarkStart w:id="430" w:name="_Toc230405732"/>
      <w:bookmarkStart w:id="431" w:name="_Toc230493727"/>
      <w:bookmarkStart w:id="432" w:name="_Toc230494031"/>
      <w:bookmarkStart w:id="433" w:name="_Toc230494154"/>
      <w:bookmarkStart w:id="434" w:name="_Toc230494277"/>
      <w:bookmarkStart w:id="435" w:name="_Toc230494637"/>
      <w:bookmarkStart w:id="436" w:name="_Toc230494851"/>
      <w:bookmarkStart w:id="437" w:name="_Toc229383644"/>
      <w:bookmarkStart w:id="438" w:name="_Toc229454135"/>
      <w:bookmarkStart w:id="439" w:name="_Toc230331882"/>
      <w:bookmarkStart w:id="440" w:name="_Toc230405733"/>
      <w:bookmarkStart w:id="441" w:name="_Toc230493728"/>
      <w:bookmarkStart w:id="442" w:name="_Toc230494032"/>
      <w:bookmarkStart w:id="443" w:name="_Toc230494155"/>
      <w:bookmarkStart w:id="444" w:name="_Toc230494278"/>
      <w:bookmarkStart w:id="445" w:name="_Toc230494638"/>
      <w:bookmarkStart w:id="446" w:name="_Toc230494852"/>
      <w:bookmarkStart w:id="447" w:name="_Toc318364351"/>
      <w:bookmarkStart w:id="448" w:name="_Toc134007939"/>
      <w:bookmarkStart w:id="449" w:name="_Toc135227344"/>
      <w:bookmarkStart w:id="450" w:name="_Toc135227423"/>
      <w:bookmarkStart w:id="451" w:name="_Toc135227590"/>
      <w:bookmarkStart w:id="452" w:name="_Toc135229748"/>
      <w:bookmarkStart w:id="453" w:name="_Toc26635899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365AA40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一边让控制信号在接口处顺利传递。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689C8FA7" w:rsidR="000349F6" w:rsidRDefault="000349F6" w:rsidP="000349F6">
      <w:pPr>
        <w:pStyle w:val="aff1"/>
        <w:spacing w:before="87" w:after="87"/>
      </w:pPr>
      <w:bookmarkStart w:id="454" w:name="_Ref415774922"/>
      <w:r>
        <w:rPr>
          <w:rFonts w:hint="eastAsia"/>
        </w:rPr>
        <w:t xml:space="preserve">图 </w:t>
      </w:r>
      <w:r w:rsidR="00816DEE">
        <w:fldChar w:fldCharType="begin"/>
      </w:r>
      <w:r w:rsidR="00816DEE">
        <w:instrText xml:space="preserve"> </w:instrText>
      </w:r>
      <w:r w:rsidR="00816DEE">
        <w:rPr>
          <w:rFonts w:hint="eastAsia"/>
        </w:rPr>
        <w:instrText>STYLEREF 1 \s</w:instrText>
      </w:r>
      <w:r w:rsidR="00816DEE">
        <w:instrText xml:space="preserve"> </w:instrText>
      </w:r>
      <w:r w:rsidR="00816DEE">
        <w:fldChar w:fldCharType="separate"/>
      </w:r>
      <w:r w:rsidR="00816DEE">
        <w:rPr>
          <w:noProof/>
        </w:rPr>
        <w:t>4</w:t>
      </w:r>
      <w:r w:rsidR="00816DEE">
        <w:fldChar w:fldCharType="end"/>
      </w:r>
      <w:r w:rsidR="00816DEE">
        <w:t>.</w:t>
      </w:r>
      <w:r w:rsidR="00816DEE">
        <w:fldChar w:fldCharType="begin"/>
      </w:r>
      <w:r w:rsidR="00816DEE">
        <w:instrText xml:space="preserve"> </w:instrText>
      </w:r>
      <w:r w:rsidR="00816DEE">
        <w:rPr>
          <w:rFonts w:hint="eastAsia"/>
        </w:rPr>
        <w:instrText>SEQ 图 \* ARABIC \s 1</w:instrText>
      </w:r>
      <w:r w:rsidR="00816DEE">
        <w:instrText xml:space="preserve"> </w:instrText>
      </w:r>
      <w:r w:rsidR="00816DEE">
        <w:fldChar w:fldCharType="separate"/>
      </w:r>
      <w:r w:rsidR="00816DEE">
        <w:rPr>
          <w:noProof/>
        </w:rPr>
        <w:t>1</w:t>
      </w:r>
      <w:r w:rsidR="00816DEE">
        <w:fldChar w:fldCharType="end"/>
      </w:r>
      <w:bookmarkEnd w:id="454"/>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66821423"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61B47EC6" w:rsidR="00596A7A" w:rsidRPr="001816F9" w:rsidRDefault="00596A7A" w:rsidP="00596A7A">
      <w:pPr>
        <w:pStyle w:val="affe"/>
        <w:rPr>
          <w:b/>
        </w:rPr>
      </w:pPr>
      <w:bookmarkStart w:id="455" w:name="_Ref463977748"/>
      <w:r>
        <w:rPr>
          <w:rFonts w:hint="eastAsia"/>
        </w:rPr>
        <w:t xml:space="preserve">图 </w:t>
      </w:r>
      <w:r w:rsidR="00816DEE">
        <w:fldChar w:fldCharType="begin"/>
      </w:r>
      <w:r w:rsidR="00816DEE">
        <w:instrText xml:space="preserve"> </w:instrText>
      </w:r>
      <w:r w:rsidR="00816DEE">
        <w:rPr>
          <w:rFonts w:hint="eastAsia"/>
        </w:rPr>
        <w:instrText>STYLEREF 1 \s</w:instrText>
      </w:r>
      <w:r w:rsidR="00816DEE">
        <w:instrText xml:space="preserve"> </w:instrText>
      </w:r>
      <w:r w:rsidR="00816DEE">
        <w:fldChar w:fldCharType="separate"/>
      </w:r>
      <w:r w:rsidR="00816DEE">
        <w:rPr>
          <w:noProof/>
        </w:rPr>
        <w:t>4</w:t>
      </w:r>
      <w:r w:rsidR="00816DEE">
        <w:fldChar w:fldCharType="end"/>
      </w:r>
      <w:r w:rsidR="00816DEE">
        <w:t>.</w:t>
      </w:r>
      <w:r w:rsidR="00816DEE">
        <w:fldChar w:fldCharType="begin"/>
      </w:r>
      <w:r w:rsidR="00816DEE">
        <w:instrText xml:space="preserve"> </w:instrText>
      </w:r>
      <w:r w:rsidR="00816DEE">
        <w:rPr>
          <w:rFonts w:hint="eastAsia"/>
        </w:rPr>
        <w:instrText>SEQ 图 \* ARABIC \s 1</w:instrText>
      </w:r>
      <w:r w:rsidR="00816DEE">
        <w:instrText xml:space="preserve"> </w:instrText>
      </w:r>
      <w:r w:rsidR="00816DEE">
        <w:fldChar w:fldCharType="separate"/>
      </w:r>
      <w:r w:rsidR="00816DEE">
        <w:rPr>
          <w:noProof/>
        </w:rPr>
        <w:t>2</w:t>
      </w:r>
      <w:r w:rsidR="00816DEE">
        <w:fldChar w:fldCharType="end"/>
      </w:r>
      <w:bookmarkEnd w:id="455"/>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动态分支预测器的敏感变量表，将此模块修改为时序控制，使用时钟的下降沿进行控制，在上一个时钟上升沿，分支指令进入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5C0DB49C"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动态分支预测器预测指令会跳转，此时需要删去误取的指令，并将不跳转的地址重新计算，应为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地址计算模块发现代码编写错误。当预测器预测指令跳转而实际指令并未跳转时，应计算出此条分支指令的下一条指令的地址，即在此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18A469CE" w:rsidR="00596A7A" w:rsidRPr="001816F9" w:rsidRDefault="00596A7A" w:rsidP="00596A7A">
      <w:pPr>
        <w:pStyle w:val="aff1"/>
        <w:spacing w:before="87" w:after="87"/>
        <w:rPr>
          <w:b/>
        </w:rPr>
      </w:pPr>
      <w:bookmarkStart w:id="456" w:name="_Ref463978443"/>
      <w:r>
        <w:rPr>
          <w:rFonts w:hint="eastAsia"/>
        </w:rPr>
        <w:t xml:space="preserve">图 </w:t>
      </w:r>
      <w:r w:rsidR="00816DEE">
        <w:fldChar w:fldCharType="begin"/>
      </w:r>
      <w:r w:rsidR="00816DEE">
        <w:instrText xml:space="preserve"> </w:instrText>
      </w:r>
      <w:r w:rsidR="00816DEE">
        <w:rPr>
          <w:rFonts w:hint="eastAsia"/>
        </w:rPr>
        <w:instrText>STYLEREF 1 \s</w:instrText>
      </w:r>
      <w:r w:rsidR="00816DEE">
        <w:instrText xml:space="preserve"> </w:instrText>
      </w:r>
      <w:r w:rsidR="00816DEE">
        <w:fldChar w:fldCharType="separate"/>
      </w:r>
      <w:r w:rsidR="00816DEE">
        <w:rPr>
          <w:noProof/>
        </w:rPr>
        <w:t>4</w:t>
      </w:r>
      <w:r w:rsidR="00816DEE">
        <w:fldChar w:fldCharType="end"/>
      </w:r>
      <w:r w:rsidR="00816DEE">
        <w:t>.</w:t>
      </w:r>
      <w:r w:rsidR="00816DEE">
        <w:fldChar w:fldCharType="begin"/>
      </w:r>
      <w:r w:rsidR="00816DEE">
        <w:instrText xml:space="preserve"> </w:instrText>
      </w:r>
      <w:r w:rsidR="00816DEE">
        <w:rPr>
          <w:rFonts w:hint="eastAsia"/>
        </w:rPr>
        <w:instrText>SEQ 图 \* ARABIC \s 1</w:instrText>
      </w:r>
      <w:r w:rsidR="00816DEE">
        <w:instrText xml:space="preserve"> </w:instrText>
      </w:r>
      <w:r w:rsidR="00816DEE">
        <w:fldChar w:fldCharType="separate"/>
      </w:r>
      <w:r w:rsidR="00816DEE">
        <w:rPr>
          <w:noProof/>
        </w:rPr>
        <w:t>3</w:t>
      </w:r>
      <w:r w:rsidR="00816DEE">
        <w:fldChar w:fldCharType="end"/>
      </w:r>
      <w:bookmarkEnd w:id="456"/>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当预测器预测指令跳转而实际指令并未跳转时，因为此时那条被判断的分支指令处于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7" w:name="_Toc474706985"/>
      <w:r>
        <w:rPr>
          <w:rFonts w:hint="eastAsia"/>
        </w:rPr>
        <w:t>实验</w:t>
      </w:r>
      <w:r w:rsidR="00CD6360">
        <w:rPr>
          <w:rFonts w:hint="eastAsia"/>
        </w:rPr>
        <w:t>进度</w:t>
      </w:r>
      <w:bookmarkEnd w:id="447"/>
      <w:bookmarkEnd w:id="457"/>
    </w:p>
    <w:p w14:paraId="1C780FF3" w14:textId="140108D7" w:rsidR="007E12D0" w:rsidRDefault="007E12D0" w:rsidP="007E12D0">
      <w:pPr>
        <w:pStyle w:val="aff1"/>
        <w:spacing w:before="91" w:after="91"/>
      </w:pPr>
      <w:r>
        <w:t xml:space="preserve">表 </w:t>
      </w:r>
      <w:r w:rsidR="00815EC0">
        <w:fldChar w:fldCharType="begin"/>
      </w:r>
      <w:r w:rsidR="00815EC0">
        <w:instrText xml:space="preserve"> STYLEREF 1 \s </w:instrText>
      </w:r>
      <w:r w:rsidR="00815EC0">
        <w:fldChar w:fldCharType="separate"/>
      </w:r>
      <w:r w:rsidR="00815EC0">
        <w:rPr>
          <w:noProof/>
        </w:rPr>
        <w:t>4</w:t>
      </w:r>
      <w:r w:rsidR="00815EC0">
        <w:fldChar w:fldCharType="end"/>
      </w:r>
      <w:r w:rsidR="00815EC0">
        <w:t>.</w:t>
      </w:r>
      <w:r w:rsidR="00815EC0">
        <w:fldChar w:fldCharType="begin"/>
      </w:r>
      <w:r w:rsidR="00815EC0">
        <w:instrText xml:space="preserve"> SEQ 表 \* ARABIC \s 1 </w:instrText>
      </w:r>
      <w:r w:rsidR="00815EC0">
        <w:fldChar w:fldCharType="separate"/>
      </w:r>
      <w:r w:rsidR="00815EC0">
        <w:rPr>
          <w:noProof/>
        </w:rPr>
        <w:t>1</w:t>
      </w:r>
      <w:r w:rsidR="00815EC0">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8" w:name="_Toc474706986"/>
      <w:r>
        <w:rPr>
          <w:rFonts w:hint="eastAsia"/>
        </w:rPr>
        <w:lastRenderedPageBreak/>
        <w:t>设计总结</w:t>
      </w:r>
      <w:bookmarkEnd w:id="448"/>
      <w:bookmarkEnd w:id="449"/>
      <w:bookmarkEnd w:id="450"/>
      <w:bookmarkEnd w:id="451"/>
      <w:bookmarkEnd w:id="452"/>
      <w:bookmarkEnd w:id="453"/>
      <w:r>
        <w:rPr>
          <w:rFonts w:hint="eastAsia"/>
        </w:rPr>
        <w:t>与心得</w:t>
      </w:r>
      <w:bookmarkEnd w:id="458"/>
    </w:p>
    <w:p w14:paraId="5D375DA7" w14:textId="77777777" w:rsidR="000C5960" w:rsidRDefault="000C5960" w:rsidP="00591A3F">
      <w:pPr>
        <w:pStyle w:val="2"/>
        <w:tabs>
          <w:tab w:val="clear" w:pos="720"/>
          <w:tab w:val="left" w:pos="567"/>
        </w:tabs>
        <w:ind w:left="818" w:right="240" w:hanging="818"/>
      </w:pPr>
      <w:bookmarkStart w:id="459" w:name="_Toc474706987"/>
      <w:r>
        <w:rPr>
          <w:rFonts w:hint="eastAsia"/>
        </w:rPr>
        <w:t>课设总结</w:t>
      </w:r>
      <w:bookmarkEnd w:id="459"/>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60"/>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60"/>
      <w:r>
        <w:rPr>
          <w:rStyle w:val="a8"/>
        </w:rPr>
        <w:commentReference w:id="460"/>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61" w:name="_Toc474706988"/>
      <w:commentRangeStart w:id="462"/>
      <w:r>
        <w:rPr>
          <w:rFonts w:hint="eastAsia"/>
        </w:rPr>
        <w:t>课设心得</w:t>
      </w:r>
      <w:commentRangeEnd w:id="462"/>
      <w:r>
        <w:rPr>
          <w:rStyle w:val="a8"/>
          <w:rFonts w:ascii="Times New Roman" w:eastAsia="宋体" w:hAnsi="Times New Roman"/>
        </w:rPr>
        <w:commentReference w:id="462"/>
      </w:r>
      <w:bookmarkEnd w:id="461"/>
    </w:p>
    <w:p w14:paraId="3C5B8B7A" w14:textId="77777777" w:rsidR="00596A7A" w:rsidRDefault="00596A7A" w:rsidP="00EC1077">
      <w:pPr>
        <w:pStyle w:val="a3"/>
        <w:ind w:rightChars="11" w:right="26" w:firstLine="480"/>
      </w:pPr>
      <w:bookmarkStart w:id="463" w:name="_Toc134007943"/>
      <w:bookmarkStart w:id="464" w:name="_Toc135227348"/>
      <w:bookmarkStart w:id="465" w:name="_Toc135227427"/>
      <w:bookmarkStart w:id="466" w:name="_Toc135227594"/>
      <w:bookmarkStart w:id="467"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语言进行数据通路时，因为各个部件的接口在定义时起名不是很规范，又因为只能使用各个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8"/>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8"/>
      <w:r w:rsidR="000C472C">
        <w:rPr>
          <w:rStyle w:val="a8"/>
        </w:rPr>
        <w:commentReference w:id="468"/>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9" w:name="_Toc474706989"/>
      <w:r>
        <w:rPr>
          <w:rFonts w:hint="eastAsia"/>
        </w:rPr>
        <w:lastRenderedPageBreak/>
        <w:t>参考文献</w:t>
      </w:r>
      <w:bookmarkEnd w:id="463"/>
      <w:bookmarkEnd w:id="464"/>
      <w:bookmarkEnd w:id="465"/>
      <w:bookmarkEnd w:id="466"/>
      <w:bookmarkEnd w:id="467"/>
      <w:bookmarkEnd w:id="469"/>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70" w:name="_Hlt127187993"/>
      <w:bookmarkStart w:id="471" w:name="_Ref119835916"/>
      <w:bookmarkStart w:id="472" w:name="_Ref127098874"/>
      <w:bookmarkEnd w:id="470"/>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4928F2EA" w14:textId="0792EA12"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3" w:name="_Hlt133999525"/>
      <w:bookmarkStart w:id="474" w:name="_Hlt133997595"/>
      <w:bookmarkStart w:id="475" w:name="_Hlt133996523"/>
      <w:bookmarkStart w:id="476" w:name="_Hlt134000930"/>
      <w:bookmarkEnd w:id="471"/>
      <w:bookmarkEnd w:id="472"/>
      <w:bookmarkEnd w:id="473"/>
      <w:bookmarkEnd w:id="474"/>
      <w:bookmarkEnd w:id="475"/>
      <w:bookmarkEnd w:id="476"/>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5D4C13">
        <w:trPr>
          <w:jc w:val="center"/>
        </w:trPr>
        <w:tc>
          <w:tcPr>
            <w:tcW w:w="9171" w:type="dxa"/>
            <w:vAlign w:val="bottom"/>
          </w:tcPr>
          <w:p w14:paraId="247B806B" w14:textId="77777777" w:rsidR="007178B3" w:rsidRDefault="007178B3" w:rsidP="005D4C13">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5D4C13">
        <w:trPr>
          <w:trHeight w:hRule="exact" w:val="3079"/>
          <w:jc w:val="center"/>
        </w:trPr>
        <w:tc>
          <w:tcPr>
            <w:tcW w:w="9171" w:type="dxa"/>
          </w:tcPr>
          <w:p w14:paraId="106D5482" w14:textId="77777777" w:rsidR="007178B3" w:rsidRPr="00115FB4" w:rsidRDefault="007178B3" w:rsidP="005D4C13">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5D4C13">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09D4DBB2" w:rsidR="007178B3" w:rsidRDefault="007178B3" w:rsidP="005D4C13">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Content>
                <w:r w:rsidR="005D4C13">
                  <w:rPr>
                    <w:rFonts w:hint="eastAsia"/>
                    <w:b/>
                    <w:lang w:val="en-GB"/>
                  </w:rPr>
                  <w:t>张鼎元</w:t>
                </w:r>
              </w:sdtContent>
            </w:sdt>
            <w:r>
              <w:rPr>
                <w:b/>
              </w:rPr>
              <w:t xml:space="preserve">                  </w:t>
            </w:r>
          </w:p>
          <w:p w14:paraId="1104748A" w14:textId="77777777" w:rsidR="007178B3" w:rsidRDefault="007178B3" w:rsidP="005D4C13">
            <w:pPr>
              <w:spacing w:line="276" w:lineRule="auto"/>
              <w:ind w:firstLineChars="177" w:firstLine="426"/>
              <w:rPr>
                <w:b/>
                <w:color w:val="FF0000"/>
              </w:rPr>
            </w:pPr>
          </w:p>
          <w:p w14:paraId="72F78275" w14:textId="77777777" w:rsidR="007178B3" w:rsidRDefault="007178B3" w:rsidP="005D4C13">
            <w:pPr>
              <w:spacing w:line="276" w:lineRule="auto"/>
              <w:ind w:firstLineChars="177" w:firstLine="426"/>
              <w:rPr>
                <w:b/>
                <w:color w:val="FF0000"/>
              </w:rPr>
            </w:pPr>
          </w:p>
          <w:p w14:paraId="1C54C8C7" w14:textId="77777777" w:rsidR="007178B3" w:rsidRDefault="007178B3" w:rsidP="005D4C13">
            <w:pPr>
              <w:spacing w:line="276" w:lineRule="auto"/>
              <w:ind w:firstLineChars="177" w:firstLine="426"/>
              <w:rPr>
                <w:b/>
                <w:color w:val="FF0000"/>
              </w:rPr>
            </w:pPr>
          </w:p>
          <w:p w14:paraId="7BA740F2" w14:textId="77777777" w:rsidR="007178B3" w:rsidRPr="00115FB4" w:rsidRDefault="007178B3" w:rsidP="005D4C13">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2"/>
      <w:footerReference w:type="default" r:id="rId33"/>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iger" w:date="2019-02-15T16:13:00Z" w:initials="t">
    <w:p w14:paraId="4874335B" w14:textId="3F4CC4EF" w:rsidR="005D4C13" w:rsidRDefault="005D4C13" w:rsidP="00CF0E1D">
      <w:pPr>
        <w:pStyle w:val="af3"/>
      </w:pPr>
      <w:r>
        <w:rPr>
          <w:rStyle w:val="a8"/>
        </w:rPr>
        <w:annotationRef/>
      </w:r>
      <w:r>
        <w:t>另存为</w:t>
      </w:r>
      <w:r>
        <w:t>PDF</w:t>
      </w:r>
      <w:r>
        <w:t>后再打印，避免格式丢失</w:t>
      </w:r>
      <w:r>
        <w:rPr>
          <w:rFonts w:hint="eastAsia"/>
        </w:rPr>
        <w:t>，</w:t>
      </w:r>
    </w:p>
    <w:p w14:paraId="4712A7ED" w14:textId="2B319B0D" w:rsidR="005D4C13" w:rsidRDefault="005D4C13" w:rsidP="00CF0E1D">
      <w:pPr>
        <w:pStyle w:val="af3"/>
        <w:rPr>
          <w:color w:val="FF0000"/>
        </w:rPr>
      </w:pPr>
      <w:r>
        <w:rPr>
          <w:rFonts w:hint="eastAsia"/>
        </w:rPr>
        <w:t>文件一定要按要求命名，否则给后面老师评阅带来麻烦，</w:t>
      </w:r>
      <w:r w:rsidRPr="00C91E08">
        <w:rPr>
          <w:rFonts w:hint="eastAsia"/>
          <w:color w:val="FF0000"/>
        </w:rPr>
        <w:t>请阅后删除批注</w:t>
      </w:r>
      <w:r>
        <w:rPr>
          <w:rFonts w:hint="eastAsia"/>
          <w:color w:val="FF0000"/>
        </w:rPr>
        <w:t>，阅后删除</w:t>
      </w:r>
    </w:p>
    <w:p w14:paraId="224F3618" w14:textId="5C18D268" w:rsidR="005D4C13" w:rsidRDefault="005D4C13" w:rsidP="00CF0E1D">
      <w:pPr>
        <w:pStyle w:val="af3"/>
      </w:pPr>
      <w:r>
        <w:rPr>
          <w:rFonts w:hint="eastAsia"/>
          <w:color w:val="FF0000"/>
        </w:rPr>
        <w:t>每年都有蛮多憨憨不删除批注就交上来</w:t>
      </w:r>
    </w:p>
  </w:comment>
  <w:comment w:id="8" w:author="tiger" w:date="2010-07-08T13:45:00Z" w:initials="T">
    <w:p w14:paraId="0D823069" w14:textId="77777777" w:rsidR="005D4C13" w:rsidRDefault="005D4C13">
      <w:pPr>
        <w:pStyle w:val="af3"/>
      </w:pPr>
      <w:r>
        <w:rPr>
          <w:rFonts w:hint="eastAsia"/>
        </w:rPr>
        <w:t>注意目录的格式，系统自动生成的格式和这个有差异，生成目录后按这个格式排版，不要三级目录。</w:t>
      </w:r>
    </w:p>
    <w:p w14:paraId="5687EFF4" w14:textId="77777777" w:rsidR="005D4C13" w:rsidRDefault="005D4C13">
      <w:pPr>
        <w:pStyle w:val="af3"/>
      </w:pPr>
    </w:p>
    <w:p w14:paraId="380D4C3E" w14:textId="0AD7BB92" w:rsidR="005D4C13" w:rsidRDefault="005D4C13">
      <w:pPr>
        <w:pStyle w:val="af3"/>
      </w:pPr>
      <w:r>
        <w:rPr>
          <w:rFonts w:hint="eastAsia"/>
        </w:rPr>
        <w:t>修改章节后在这里右键点击更新域更新目录</w:t>
      </w:r>
    </w:p>
  </w:comment>
  <w:comment w:id="16" w:author="tiger" w:date="2010-06-22T10:57:00Z" w:initials="T">
    <w:p w14:paraId="7132AFE0" w14:textId="77777777" w:rsidR="005D4C13" w:rsidRDefault="005D4C13">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5D4C13" w:rsidRDefault="005D4C13">
      <w:pPr>
        <w:pStyle w:val="af3"/>
      </w:pPr>
      <w:r>
        <w:rPr>
          <w:rFonts w:hint="eastAsia"/>
        </w:rPr>
        <w:t>二级标题，具体可以可以用格式刷复制</w:t>
      </w:r>
    </w:p>
  </w:comment>
  <w:comment w:id="27" w:author="谭志虎" w:date="2017-02-12T20:26:00Z" w:initials="TZH">
    <w:p w14:paraId="40923F19" w14:textId="77777777" w:rsidR="005D4C13" w:rsidRDefault="005D4C13">
      <w:pPr>
        <w:pStyle w:val="af3"/>
      </w:pPr>
      <w:r>
        <w:rPr>
          <w:rStyle w:val="a8"/>
        </w:rPr>
        <w:annotationRef/>
      </w:r>
      <w:r>
        <w:rPr>
          <w:rFonts w:hint="eastAsia"/>
        </w:rPr>
        <w:t>所有图标均需交叉引用</w:t>
      </w:r>
    </w:p>
  </w:comment>
  <w:comment w:id="29" w:author="谭志虎" w:date="2017-02-12T20:25:00Z" w:initials="TZH">
    <w:p w14:paraId="458B788D" w14:textId="77777777" w:rsidR="005D4C13" w:rsidRDefault="005D4C13"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5D4C13" w:rsidRDefault="005D4C13" w:rsidP="008C467E">
      <w:pPr>
        <w:pStyle w:val="af3"/>
      </w:pPr>
      <w:r>
        <w:rPr>
          <w:rFonts w:hint="eastAsia"/>
        </w:rPr>
        <w:t>注意创建的编号格式</w:t>
      </w:r>
      <w:r>
        <w:rPr>
          <w:rFonts w:hint="eastAsia"/>
        </w:rPr>
        <w:t>N.X</w:t>
      </w:r>
    </w:p>
    <w:p w14:paraId="19897818" w14:textId="77777777" w:rsidR="005D4C13" w:rsidRPr="008C467E" w:rsidRDefault="005D4C13">
      <w:pPr>
        <w:pStyle w:val="af3"/>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5D4C13" w:rsidRDefault="005D4C13">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5D4C13" w:rsidRDefault="005D4C13">
      <w:pPr>
        <w:pStyle w:val="af3"/>
      </w:pPr>
      <w:r>
        <w:rPr>
          <w:rFonts w:hint="eastAsia"/>
        </w:rPr>
        <w:t>图注，用插入题注的方式插入，插入后可用交叉引用引用，注意题注，交叉引用是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排版的高级技巧，希望大家掌握，如果插入题注没有对应的图题注，只有</w:t>
      </w:r>
      <w:r>
        <w:t>figure</w:t>
      </w:r>
      <w:r>
        <w:rPr>
          <w:rFonts w:hint="eastAsia"/>
        </w:rPr>
        <w:t>等，可以自己创建，注意创建的编号格式</w:t>
      </w:r>
      <w:r>
        <w:rPr>
          <w:rFonts w:hint="eastAsia"/>
        </w:rPr>
        <w:t>N.X</w:t>
      </w:r>
    </w:p>
    <w:p w14:paraId="1AED3BB4" w14:textId="77777777" w:rsidR="005D4C13" w:rsidRDefault="005D4C13">
      <w:pPr>
        <w:pStyle w:val="af3"/>
      </w:pPr>
      <w:r>
        <w:rPr>
          <w:rFonts w:hint="eastAsia"/>
        </w:rPr>
        <w:t>N</w:t>
      </w:r>
      <w:r>
        <w:rPr>
          <w:rFonts w:hint="eastAsia"/>
        </w:rPr>
        <w:t>为章，</w:t>
      </w:r>
      <w:r>
        <w:rPr>
          <w:rFonts w:hint="eastAsia"/>
        </w:rPr>
        <w:t>X</w:t>
      </w:r>
      <w:r>
        <w:rPr>
          <w:rFonts w:hint="eastAsia"/>
        </w:rPr>
        <w:t>本章表的序号，如图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5D4C13" w:rsidRDefault="005D4C13">
      <w:pPr>
        <w:pStyle w:val="af3"/>
      </w:pPr>
    </w:p>
  </w:comment>
  <w:comment w:id="35" w:author="tiger" w:date="2012-03-22T15:04:00Z" w:initials="T">
    <w:p w14:paraId="29E0A619" w14:textId="77777777" w:rsidR="005D4C13" w:rsidRDefault="005D4C13">
      <w:pPr>
        <w:pStyle w:val="af3"/>
      </w:pPr>
      <w:r>
        <w:rPr>
          <w:rFonts w:hint="eastAsia"/>
        </w:rPr>
        <w:t>所有图都必须有图名</w:t>
      </w:r>
    </w:p>
  </w:comment>
  <w:comment w:id="51" w:author="User" w:date="2012-02-25T15:51:00Z" w:initials="U">
    <w:p w14:paraId="71D3F2A2" w14:textId="77777777" w:rsidR="005D4C13" w:rsidRDefault="005D4C13">
      <w:pPr>
        <w:pStyle w:val="af3"/>
      </w:pPr>
      <w:r>
        <w:rPr>
          <w:rFonts w:hint="eastAsia"/>
        </w:rPr>
        <w:t>撰写具体的实现细节，流程图，原理图，引脚连接等等，微程序实现，微指令实现，控存安排等等细节，上一章主要讲方案，这章描述最终实现细节。</w:t>
      </w:r>
    </w:p>
  </w:comment>
  <w:comment w:id="55" w:author="谭志虎" w:date="2017-02-12T22:28:00Z" w:initials="TZH">
    <w:p w14:paraId="7A9B55B7" w14:textId="77777777" w:rsidR="005D4C13" w:rsidRPr="006A4689" w:rsidRDefault="005D4C13">
      <w:pPr>
        <w:pStyle w:val="af3"/>
      </w:pPr>
      <w:r>
        <w:rPr>
          <w:rStyle w:val="a8"/>
        </w:rPr>
        <w:annotationRef/>
      </w:r>
      <w:r>
        <w:rPr>
          <w:rFonts w:hint="eastAsia"/>
        </w:rPr>
        <w:t>代码格式，请按下面的来，灰色底纹</w:t>
      </w:r>
    </w:p>
  </w:comment>
  <w:comment w:id="460" w:author="tiger" w:date="2012-02-25T16:07:00Z" w:initials="T">
    <w:p w14:paraId="343454BA" w14:textId="77777777" w:rsidR="005D4C13" w:rsidRDefault="005D4C13">
      <w:pPr>
        <w:pStyle w:val="af3"/>
      </w:pPr>
      <w:r>
        <w:rPr>
          <w:rFonts w:hint="eastAsia"/>
        </w:rPr>
        <w:t>总结必须用这样的条目的形式给出，总结是对全文的总结，设计了什么，实现了什么，完成了什么</w:t>
      </w:r>
      <w:r>
        <w:t>…</w:t>
      </w:r>
      <w:r>
        <w:rPr>
          <w:rFonts w:hint="eastAsia"/>
        </w:rPr>
        <w:t>.</w:t>
      </w:r>
    </w:p>
  </w:comment>
  <w:comment w:id="462" w:author="User" w:date="2012-02-25T16:09:00Z" w:initials="U">
    <w:p w14:paraId="56A3382A" w14:textId="61417B9B" w:rsidR="005D4C13" w:rsidRDefault="005D4C13">
      <w:pPr>
        <w:pStyle w:val="af3"/>
      </w:pPr>
      <w:r>
        <w:rPr>
          <w:rFonts w:hint="eastAsia"/>
        </w:rPr>
        <w:t>主要讲课设体会，收获，以及对课设的建议</w:t>
      </w:r>
    </w:p>
    <w:p w14:paraId="282FDB0D" w14:textId="4974497C" w:rsidR="005D4C13" w:rsidRDefault="005D4C13">
      <w:pPr>
        <w:pStyle w:val="af3"/>
      </w:pPr>
      <w:r>
        <w:rPr>
          <w:rFonts w:hint="eastAsia"/>
        </w:rPr>
        <w:t>尤其是对课程的建议是老师重点关注的内容。</w:t>
      </w:r>
    </w:p>
  </w:comment>
  <w:comment w:id="468" w:author="谭志虎" w:date="2017-02-12T22:56:00Z" w:initials="TZH">
    <w:p w14:paraId="4EAE7FDE" w14:textId="77777777" w:rsidR="005D4C13" w:rsidRDefault="005D4C13">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4F3618" w16cid:durableId="23B02D33"/>
  <w16cid:commentId w16cid:paraId="380D4C3E" w16cid:durableId="23B02D34"/>
  <w16cid:commentId w16cid:paraId="7132AFE0" w16cid:durableId="24097CC6"/>
  <w16cid:commentId w16cid:paraId="40921DE9" w16cid:durableId="24097CC7"/>
  <w16cid:commentId w16cid:paraId="40923F19" w16cid:durableId="23B02D35"/>
  <w16cid:commentId w16cid:paraId="19897818" w16cid:durableId="23B02D36"/>
  <w16cid:commentId w16cid:paraId="3AD8A934" w16cid:durableId="23B02D37"/>
  <w16cid:commentId w16cid:paraId="1A181B6B" w16cid:durableId="24097CCB"/>
  <w16cid:commentId w16cid:paraId="29E0A619" w16cid:durableId="23B02D38"/>
  <w16cid:commentId w16cid:paraId="71D3F2A2" w16cid:durableId="23B02D39"/>
  <w16cid:commentId w16cid:paraId="7A9B55B7" w16cid:durableId="23B02D3A"/>
  <w16cid:commentId w16cid:paraId="343454BA" w16cid:durableId="23B02D3B"/>
  <w16cid:commentId w16cid:paraId="282FDB0D" w16cid:durableId="23B02D3C"/>
  <w16cid:commentId w16cid:paraId="4EAE7FDE" w16cid:durableId="23B02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8993B" w14:textId="77777777" w:rsidR="00A750B9" w:rsidRDefault="00A750B9">
      <w:r>
        <w:separator/>
      </w:r>
    </w:p>
  </w:endnote>
  <w:endnote w:type="continuationSeparator" w:id="0">
    <w:p w14:paraId="58F5EAAE" w14:textId="77777777" w:rsidR="00A750B9" w:rsidRDefault="00A7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CBFA9E4E-8724-4576-B38C-44DE9D8D6B84}"/>
  </w:font>
  <w:font w:name="仿宋_GB2312">
    <w:altName w:val="仿宋"/>
    <w:charset w:val="86"/>
    <w:family w:val="modern"/>
    <w:pitch w:val="fixed"/>
    <w:sig w:usb0="00000001" w:usb1="080E0000" w:usb2="00000010" w:usb3="00000000" w:csb0="00040000" w:csb1="00000000"/>
    <w:embedRegular r:id="rId2" w:subsetted="1" w:fontKey="{7BB344DA-A0D8-4275-ADB7-E3F3D941AE1D}"/>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BE4FEABB-7000-4A86-95B9-2F280F986223}"/>
    <w:embedBold r:id="rId4" w:fontKey="{5D991988-0397-41BA-A193-8B2AEEDE4B12}"/>
    <w:embedItalic r:id="rId5" w:fontKey="{25A05628-C3D7-4379-A991-F4035DEB101B}"/>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6" w:fontKey="{9C6BB6A7-6B6F-4EEE-89FA-D190659DE0F3}"/>
  </w:font>
  <w:font w:name="Cambria">
    <w:panose1 w:val="02040503050406030204"/>
    <w:charset w:val="00"/>
    <w:family w:val="roman"/>
    <w:pitch w:val="variable"/>
    <w:sig w:usb0="E00006FF" w:usb1="420024FF" w:usb2="02000000" w:usb3="00000000" w:csb0="0000019F" w:csb1="00000000"/>
    <w:embedBoldItalic r:id="rId7" w:subsetted="1" w:fontKey="{A92D52B7-0295-4DBB-8358-B16E4FD89C12}"/>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8" w:subsetted="1" w:fontKey="{B0A6A1E9-D48C-4A9A-A76A-56523F527192}"/>
  </w:font>
  <w:font w:name="楷体">
    <w:panose1 w:val="02010609060101010101"/>
    <w:charset w:val="86"/>
    <w:family w:val="modern"/>
    <w:pitch w:val="fixed"/>
    <w:sig w:usb0="800002BF" w:usb1="38CF7CFA" w:usb2="00000016" w:usb3="00000000" w:csb0="00040001" w:csb1="00000000"/>
    <w:embedRegular r:id="rId9" w:subsetted="1" w:fontKey="{20AF0F5E-54AE-41D4-A335-DCE0A742E762}"/>
    <w:embedBold r:id="rId10" w:subsetted="1" w:fontKey="{18AB80DF-BA4E-4BAA-BBDA-ED00ED30B4A4}"/>
  </w:font>
  <w:font w:name="微软雅黑">
    <w:panose1 w:val="020B0503020204020204"/>
    <w:charset w:val="86"/>
    <w:family w:val="swiss"/>
    <w:pitch w:val="variable"/>
    <w:sig w:usb0="80000287" w:usb1="2ACF3C50" w:usb2="00000016" w:usb3="00000000" w:csb0="0004001F"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D2197" w14:textId="71685530" w:rsidR="005D4C13" w:rsidRDefault="005D4C13">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12021" w14:textId="0D52DAA5" w:rsidR="005D4C13" w:rsidRDefault="005D4C13">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8D5E9" w14:textId="6CE082B5" w:rsidR="005D4C13" w:rsidRDefault="005D4C13">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2B4749">
      <w:rPr>
        <w:noProof/>
        <w:lang w:val="zh-CN"/>
      </w:rPr>
      <w:t>27</w:t>
    </w:r>
    <w:r>
      <w:fldChar w:fldCharType="end"/>
    </w:r>
  </w:p>
  <w:p w14:paraId="38F3451B" w14:textId="77777777" w:rsidR="005D4C13" w:rsidRDefault="005D4C13">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7D0B8" w14:textId="77777777" w:rsidR="00A750B9" w:rsidRDefault="00A750B9">
      <w:r>
        <w:separator/>
      </w:r>
    </w:p>
  </w:footnote>
  <w:footnote w:type="continuationSeparator" w:id="0">
    <w:p w14:paraId="41DD5C1B" w14:textId="77777777" w:rsidR="00A750B9" w:rsidRDefault="00A750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73252" w14:textId="77777777" w:rsidR="005D4C13" w:rsidRDefault="005D4C13">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657E8" w14:textId="3EECABA9" w:rsidR="005D4C13" w:rsidRDefault="005D4C13">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5D4C13" w:rsidRPr="00856955" w:rsidRDefault="005D4C13">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5D4C13" w:rsidRPr="00856955" w:rsidRDefault="005D4C13">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485D3" w14:textId="06F95BCD" w:rsidR="005D4C13" w:rsidRDefault="005D4C13">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5D4C13" w:rsidRPr="00EB7723" w:rsidRDefault="005D4C13">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5D4C13" w:rsidRPr="00EB7723" w:rsidRDefault="005D4C13">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E77CB" w14:textId="77777777" w:rsidR="005D4C13" w:rsidRDefault="005D4C13" w:rsidP="00E56C0B">
    <w:pPr>
      <w:jc w:val="left"/>
      <w:rPr>
        <w:rFonts w:ascii="华文楷体" w:eastAsia="华文楷体" w:hAnsi="华文楷体"/>
        <w:b/>
        <w:bCs/>
        <w:spacing w:val="20"/>
        <w:sz w:val="28"/>
        <w:szCs w:val="21"/>
      </w:rPr>
    </w:pPr>
  </w:p>
  <w:p w14:paraId="4A86A8BF" w14:textId="7BA7AF87" w:rsidR="005D4C13" w:rsidRPr="00E56C0B" w:rsidRDefault="005D4C13"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5D4C13" w:rsidRPr="00856955" w:rsidRDefault="005D4C13"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" filled="f" stroked="f">
              <v:textbox>
                <w:txbxContent>
                  <w:p w14:paraId="33189553" w14:textId="77777777" w:rsidR="005D4C13" w:rsidRPr="00856955" w:rsidRDefault="005D4C13"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A80685"/>
    <w:multiLevelType w:val="hybridMultilevel"/>
    <w:tmpl w:val="4CFCE3D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1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TrueTypeFonts/>
  <w:saveSubset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04349"/>
    <w:rsid w:val="000204B1"/>
    <w:rsid w:val="00023C1C"/>
    <w:rsid w:val="00023E8D"/>
    <w:rsid w:val="000349F6"/>
    <w:rsid w:val="000425AB"/>
    <w:rsid w:val="00046EC8"/>
    <w:rsid w:val="00047F4E"/>
    <w:rsid w:val="00086216"/>
    <w:rsid w:val="000B782A"/>
    <w:rsid w:val="000C472C"/>
    <w:rsid w:val="000C5960"/>
    <w:rsid w:val="000F7ECA"/>
    <w:rsid w:val="001139E4"/>
    <w:rsid w:val="00145525"/>
    <w:rsid w:val="0016259B"/>
    <w:rsid w:val="00165816"/>
    <w:rsid w:val="0016755A"/>
    <w:rsid w:val="00172A27"/>
    <w:rsid w:val="00186A26"/>
    <w:rsid w:val="001877BF"/>
    <w:rsid w:val="00196573"/>
    <w:rsid w:val="001A4F50"/>
    <w:rsid w:val="001A73A3"/>
    <w:rsid w:val="001C5F4B"/>
    <w:rsid w:val="001D1AB4"/>
    <w:rsid w:val="001D4FDA"/>
    <w:rsid w:val="001F5053"/>
    <w:rsid w:val="0020007E"/>
    <w:rsid w:val="00203F66"/>
    <w:rsid w:val="00207D8A"/>
    <w:rsid w:val="00220015"/>
    <w:rsid w:val="00233E1E"/>
    <w:rsid w:val="002370A2"/>
    <w:rsid w:val="00244457"/>
    <w:rsid w:val="00245479"/>
    <w:rsid w:val="00262EA4"/>
    <w:rsid w:val="002947B9"/>
    <w:rsid w:val="00294C2D"/>
    <w:rsid w:val="002A0096"/>
    <w:rsid w:val="002B45CE"/>
    <w:rsid w:val="002B4749"/>
    <w:rsid w:val="002E0042"/>
    <w:rsid w:val="002F7A55"/>
    <w:rsid w:val="00304F99"/>
    <w:rsid w:val="00306D92"/>
    <w:rsid w:val="003105A5"/>
    <w:rsid w:val="003279EE"/>
    <w:rsid w:val="003462FA"/>
    <w:rsid w:val="003475BE"/>
    <w:rsid w:val="0035610B"/>
    <w:rsid w:val="0037245F"/>
    <w:rsid w:val="0038074B"/>
    <w:rsid w:val="00396961"/>
    <w:rsid w:val="003A2CB6"/>
    <w:rsid w:val="003C7490"/>
    <w:rsid w:val="003E16EA"/>
    <w:rsid w:val="003F7D96"/>
    <w:rsid w:val="00445943"/>
    <w:rsid w:val="00450213"/>
    <w:rsid w:val="00452323"/>
    <w:rsid w:val="0045673B"/>
    <w:rsid w:val="0048388D"/>
    <w:rsid w:val="004868D4"/>
    <w:rsid w:val="004A59A7"/>
    <w:rsid w:val="004C2E11"/>
    <w:rsid w:val="004C40D6"/>
    <w:rsid w:val="004D26ED"/>
    <w:rsid w:val="0050638D"/>
    <w:rsid w:val="00511EAF"/>
    <w:rsid w:val="00513BC6"/>
    <w:rsid w:val="00516C7B"/>
    <w:rsid w:val="00517FB0"/>
    <w:rsid w:val="00520759"/>
    <w:rsid w:val="00545B3C"/>
    <w:rsid w:val="00546102"/>
    <w:rsid w:val="00552BB0"/>
    <w:rsid w:val="00574960"/>
    <w:rsid w:val="00580BB3"/>
    <w:rsid w:val="00582489"/>
    <w:rsid w:val="00590089"/>
    <w:rsid w:val="00591A3F"/>
    <w:rsid w:val="00596A7A"/>
    <w:rsid w:val="00597105"/>
    <w:rsid w:val="005A7DE6"/>
    <w:rsid w:val="005B21BE"/>
    <w:rsid w:val="005B3701"/>
    <w:rsid w:val="005B49DE"/>
    <w:rsid w:val="005D0C31"/>
    <w:rsid w:val="005D4C13"/>
    <w:rsid w:val="005E2A1F"/>
    <w:rsid w:val="0061174A"/>
    <w:rsid w:val="0063251C"/>
    <w:rsid w:val="0063448A"/>
    <w:rsid w:val="00644BEB"/>
    <w:rsid w:val="00646B98"/>
    <w:rsid w:val="00667D2D"/>
    <w:rsid w:val="006A4689"/>
    <w:rsid w:val="006D5221"/>
    <w:rsid w:val="006E138C"/>
    <w:rsid w:val="006E3352"/>
    <w:rsid w:val="006F0AF0"/>
    <w:rsid w:val="0071000A"/>
    <w:rsid w:val="007178B3"/>
    <w:rsid w:val="007301FD"/>
    <w:rsid w:val="00741A92"/>
    <w:rsid w:val="00753D0C"/>
    <w:rsid w:val="0079589D"/>
    <w:rsid w:val="007B004D"/>
    <w:rsid w:val="007E03F7"/>
    <w:rsid w:val="007E12D0"/>
    <w:rsid w:val="007F3685"/>
    <w:rsid w:val="0080274D"/>
    <w:rsid w:val="00815EC0"/>
    <w:rsid w:val="00816DEE"/>
    <w:rsid w:val="0082093F"/>
    <w:rsid w:val="008238D0"/>
    <w:rsid w:val="00835AD3"/>
    <w:rsid w:val="008409EA"/>
    <w:rsid w:val="00852DBD"/>
    <w:rsid w:val="008539CF"/>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06813"/>
    <w:rsid w:val="00A1408A"/>
    <w:rsid w:val="00A53231"/>
    <w:rsid w:val="00A750B9"/>
    <w:rsid w:val="00A82EDE"/>
    <w:rsid w:val="00A97962"/>
    <w:rsid w:val="00AA50A1"/>
    <w:rsid w:val="00AB4AD9"/>
    <w:rsid w:val="00AD02FF"/>
    <w:rsid w:val="00AD752A"/>
    <w:rsid w:val="00AE7CDE"/>
    <w:rsid w:val="00B07064"/>
    <w:rsid w:val="00B11667"/>
    <w:rsid w:val="00B16BD0"/>
    <w:rsid w:val="00B232A5"/>
    <w:rsid w:val="00B42F03"/>
    <w:rsid w:val="00B5427A"/>
    <w:rsid w:val="00B64263"/>
    <w:rsid w:val="00B74C5F"/>
    <w:rsid w:val="00B91A6F"/>
    <w:rsid w:val="00BB4508"/>
    <w:rsid w:val="00BC303C"/>
    <w:rsid w:val="00BC4F82"/>
    <w:rsid w:val="00BD59DA"/>
    <w:rsid w:val="00BE2198"/>
    <w:rsid w:val="00BE72E9"/>
    <w:rsid w:val="00BF0CCA"/>
    <w:rsid w:val="00C41AA2"/>
    <w:rsid w:val="00C43794"/>
    <w:rsid w:val="00C50E98"/>
    <w:rsid w:val="00C54BCD"/>
    <w:rsid w:val="00C54DE2"/>
    <w:rsid w:val="00C6058E"/>
    <w:rsid w:val="00C91E08"/>
    <w:rsid w:val="00CB2392"/>
    <w:rsid w:val="00CC727B"/>
    <w:rsid w:val="00CC75C9"/>
    <w:rsid w:val="00CD6360"/>
    <w:rsid w:val="00CE7FBA"/>
    <w:rsid w:val="00CF0E1D"/>
    <w:rsid w:val="00D00130"/>
    <w:rsid w:val="00D067A2"/>
    <w:rsid w:val="00D10934"/>
    <w:rsid w:val="00D15B48"/>
    <w:rsid w:val="00D15BAD"/>
    <w:rsid w:val="00D210D8"/>
    <w:rsid w:val="00D21C3E"/>
    <w:rsid w:val="00D25008"/>
    <w:rsid w:val="00D26A1C"/>
    <w:rsid w:val="00D319EF"/>
    <w:rsid w:val="00D73BBF"/>
    <w:rsid w:val="00D756D2"/>
    <w:rsid w:val="00D844AD"/>
    <w:rsid w:val="00D92920"/>
    <w:rsid w:val="00D95F56"/>
    <w:rsid w:val="00DB60F4"/>
    <w:rsid w:val="00DB7817"/>
    <w:rsid w:val="00DD2EF2"/>
    <w:rsid w:val="00DE1CAF"/>
    <w:rsid w:val="00DF666F"/>
    <w:rsid w:val="00E07A3E"/>
    <w:rsid w:val="00E1413C"/>
    <w:rsid w:val="00E4054C"/>
    <w:rsid w:val="00E43411"/>
    <w:rsid w:val="00E544AA"/>
    <w:rsid w:val="00E56C0B"/>
    <w:rsid w:val="00E56EAC"/>
    <w:rsid w:val="00E842CD"/>
    <w:rsid w:val="00E86228"/>
    <w:rsid w:val="00E874E9"/>
    <w:rsid w:val="00EB007B"/>
    <w:rsid w:val="00EB1C29"/>
    <w:rsid w:val="00EB3379"/>
    <w:rsid w:val="00EC06BB"/>
    <w:rsid w:val="00EC1077"/>
    <w:rsid w:val="00EC3D55"/>
    <w:rsid w:val="00F00C19"/>
    <w:rsid w:val="00F00C43"/>
    <w:rsid w:val="00F10F46"/>
    <w:rsid w:val="00F21128"/>
    <w:rsid w:val="00F5775D"/>
    <w:rsid w:val="00F6457E"/>
    <w:rsid w:val="00F84B95"/>
    <w:rsid w:val="00FB0D44"/>
    <w:rsid w:val="00FB0E29"/>
    <w:rsid w:val="00FC18B6"/>
    <w:rsid w:val="00FC3E8B"/>
    <w:rsid w:val="00FD7FA3"/>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uiPriority w:val="35"/>
    <w:rsid w:val="0082093F"/>
    <w:rPr>
      <w:rFonts w:ascii="黑体" w:eastAsia="黑体" w:hAnsi="黑体" w:cs="Arial"/>
      <w:kern w:val="2"/>
      <w:sz w:val="21"/>
      <w:szCs w:val="24"/>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rsid w:val="0082093F"/>
    <w:pPr>
      <w:adjustRightInd w:val="0"/>
      <w:snapToGrid w:val="0"/>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 w:type="character" w:styleId="afff4">
    <w:name w:val="Unresolved Mention"/>
    <w:basedOn w:val="a4"/>
    <w:uiPriority w:val="99"/>
    <w:semiHidden/>
    <w:unhideWhenUsed/>
    <w:rsid w:val="00445943"/>
    <w:rPr>
      <w:color w:val="605E5C"/>
      <w:shd w:val="clear" w:color="auto" w:fill="E1DFDD"/>
    </w:rPr>
  </w:style>
  <w:style w:type="table" w:styleId="1-2">
    <w:name w:val="Grid Table 1 Light Accent 2"/>
    <w:basedOn w:val="a5"/>
    <w:uiPriority w:val="46"/>
    <w:rsid w:val="00835AD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4517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11435497@qq.com" TargetMode="External"/><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A35EAB"/>
    <w:rsid w:val="00B11782"/>
    <w:rsid w:val="00B77BC3"/>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FA1A7-5203-43C4-9A2F-82A1161CA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2752</Words>
  <Characters>15687</Characters>
  <Application>Microsoft Office Word</Application>
  <DocSecurity>0</DocSecurity>
  <PresentationFormat/>
  <Lines>130</Lines>
  <Paragraphs>36</Paragraphs>
  <Slides>0</Slides>
  <Notes>0</Notes>
  <HiddenSlides>0</HiddenSlides>
  <MMClips>0</MMClips>
  <ScaleCrop>false</ScaleCrop>
  <Manager/>
  <Company>HUST</Company>
  <LinksUpToDate>false</LinksUpToDate>
  <CharactersWithSpaces>18403</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张鼎元</dc:creator>
  <cp:keywords/>
  <dc:description/>
  <cp:lastModifiedBy>Zhang Monster</cp:lastModifiedBy>
  <cp:revision>2</cp:revision>
  <cp:lastPrinted>2015-02-28T08:26:00Z</cp:lastPrinted>
  <dcterms:created xsi:type="dcterms:W3CDTF">2021-03-27T03:46:00Z</dcterms:created>
  <dcterms:modified xsi:type="dcterms:W3CDTF">2021-03-27T03:46:00Z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